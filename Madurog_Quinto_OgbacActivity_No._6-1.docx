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8284" w14:textId="77777777" w:rsidR="00CC75EC" w:rsidRDefault="00652289">
      <w:pPr>
        <w:spacing w:after="0" w:line="259" w:lineRule="auto"/>
        <w:ind w:left="0" w:firstLine="0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br/>
      </w:r>
      <w:r>
        <w:rPr>
          <w:rFonts w:ascii="Arial" w:eastAsia="Arial" w:hAnsi="Arial" w:cs="Arial"/>
          <w:color w:val="auto"/>
          <w:sz w:val="28"/>
        </w:rPr>
        <w:t>CPPC 7</w:t>
      </w:r>
    </w:p>
    <w:p w14:paraId="26D1CE4F" w14:textId="77777777" w:rsidR="00CC75EC" w:rsidRDefault="00652289">
      <w:pPr>
        <w:spacing w:after="0" w:line="259" w:lineRule="auto"/>
        <w:ind w:left="0" w:firstLine="0"/>
        <w:jc w:val="center"/>
        <w:rPr>
          <w:rFonts w:ascii="Arial" w:hAnsi="Arial" w:cs="Arial"/>
          <w:b/>
          <w:bCs/>
          <w:color w:val="auto"/>
        </w:rPr>
      </w:pPr>
      <w:r>
        <w:rPr>
          <w:rFonts w:ascii="Arial" w:eastAsia="Arial" w:hAnsi="Arial" w:cs="Arial"/>
          <w:b/>
          <w:bCs/>
          <w:color w:val="auto"/>
          <w:sz w:val="28"/>
        </w:rPr>
        <w:t>Software Design</w:t>
      </w:r>
    </w:p>
    <w:p w14:paraId="59E463B2" w14:textId="77777777" w:rsidR="00CC75EC" w:rsidRDefault="00CC75EC">
      <w:pPr>
        <w:spacing w:after="0" w:line="259" w:lineRule="auto"/>
        <w:ind w:left="0" w:firstLine="0"/>
        <w:jc w:val="left"/>
        <w:rPr>
          <w:rFonts w:ascii="Arial" w:hAnsi="Arial" w:cs="Arial"/>
          <w:color w:val="auto"/>
        </w:rPr>
      </w:pPr>
    </w:p>
    <w:p w14:paraId="29D189F1" w14:textId="77777777" w:rsidR="00CC75EC" w:rsidRDefault="00CC75EC">
      <w:pPr>
        <w:spacing w:after="0" w:line="259" w:lineRule="auto"/>
        <w:ind w:left="0" w:firstLine="0"/>
        <w:jc w:val="left"/>
        <w:rPr>
          <w:rFonts w:ascii="Arial" w:hAnsi="Arial" w:cs="Arial"/>
          <w:bCs/>
          <w:color w:val="auto"/>
        </w:rPr>
      </w:pPr>
    </w:p>
    <w:p w14:paraId="66A5BA11" w14:textId="77777777" w:rsidR="00CC75EC" w:rsidRDefault="00652289">
      <w:pPr>
        <w:spacing w:after="0" w:line="259" w:lineRule="auto"/>
        <w:ind w:left="0" w:firstLine="0"/>
        <w:jc w:val="center"/>
        <w:rPr>
          <w:rFonts w:ascii="Arial" w:eastAsia="Arial" w:hAnsi="Arial" w:cs="Arial"/>
          <w:bCs/>
          <w:color w:val="auto"/>
          <w:sz w:val="32"/>
          <w:szCs w:val="24"/>
        </w:rPr>
      </w:pPr>
      <w:r>
        <w:rPr>
          <w:rFonts w:ascii="Arial" w:eastAsia="Arial" w:hAnsi="Arial" w:cs="Arial"/>
          <w:bCs/>
          <w:color w:val="auto"/>
          <w:sz w:val="32"/>
          <w:szCs w:val="24"/>
        </w:rPr>
        <w:t>Activity 6</w:t>
      </w:r>
    </w:p>
    <w:p w14:paraId="7EDFFE01" w14:textId="77777777" w:rsidR="00CC75EC" w:rsidRDefault="00652289">
      <w:pPr>
        <w:spacing w:after="0" w:line="259" w:lineRule="auto"/>
        <w:ind w:left="0" w:firstLine="0"/>
        <w:jc w:val="center"/>
        <w:rPr>
          <w:rFonts w:ascii="Arial" w:eastAsia="Arial" w:hAnsi="Arial" w:cs="Arial"/>
          <w:b/>
          <w:color w:val="auto"/>
          <w:sz w:val="32"/>
          <w:szCs w:val="24"/>
        </w:rPr>
      </w:pPr>
      <w:r>
        <w:rPr>
          <w:rFonts w:ascii="Arial" w:eastAsia="Arial" w:hAnsi="Arial" w:cs="Arial"/>
          <w:b/>
          <w:color w:val="auto"/>
          <w:sz w:val="32"/>
          <w:szCs w:val="24"/>
        </w:rPr>
        <w:t>Data Flow Diagram</w:t>
      </w:r>
    </w:p>
    <w:p w14:paraId="722078C7" w14:textId="77777777" w:rsidR="00CC75EC" w:rsidRDefault="00CC75EC">
      <w:pPr>
        <w:spacing w:after="158" w:line="259" w:lineRule="auto"/>
        <w:ind w:left="0" w:firstLine="0"/>
        <w:jc w:val="left"/>
        <w:rPr>
          <w:rFonts w:ascii="Arial" w:hAnsi="Arial" w:cs="Arial"/>
          <w:color w:val="auto"/>
        </w:rPr>
      </w:pPr>
    </w:p>
    <w:p w14:paraId="62C6536A" w14:textId="77777777" w:rsidR="00CC75EC" w:rsidRDefault="00652289">
      <w:pPr>
        <w:spacing w:after="100" w:line="259" w:lineRule="auto"/>
        <w:ind w:left="4529" w:firstLine="0"/>
        <w:jc w:val="left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C77F7B8" wp14:editId="216738B2">
                <wp:simplePos x="0" y="0"/>
                <wp:positionH relativeFrom="column">
                  <wp:posOffset>2656040</wp:posOffset>
                </wp:positionH>
                <wp:positionV relativeFrom="paragraph">
                  <wp:posOffset>83185</wp:posOffset>
                </wp:positionV>
                <wp:extent cx="914400" cy="914400"/>
                <wp:effectExtent l="0" t="0" r="19050" b="19050"/>
                <wp:wrapNone/>
                <wp:docPr id="102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6A63AFE" w14:textId="77777777" w:rsidR="00CC75EC" w:rsidRDefault="00CC75EC">
                            <w:pPr>
                              <w:ind w:left="0" w:firstLine="0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5231D6CC" w14:textId="77777777" w:rsidR="00CC75EC" w:rsidRDefault="00CC75EC">
                            <w:pPr>
                              <w:ind w:left="0" w:firstLine="0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8"/>
                                <w:lang w:val="en-US"/>
                              </w:rPr>
                            </w:pPr>
                          </w:p>
                          <w:p w14:paraId="5D0A369C" w14:textId="77777777" w:rsidR="00CC75EC" w:rsidRDefault="00CC75EC">
                            <w:pPr>
                              <w:ind w:left="0" w:firstLine="0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2"/>
                                <w:lang w:val="en-US"/>
                              </w:rPr>
                            </w:pPr>
                          </w:p>
                          <w:p w14:paraId="6BDDEB17" w14:textId="77777777" w:rsidR="00CC75EC" w:rsidRDefault="00652289">
                            <w:pPr>
                              <w:ind w:left="0" w:firstLine="0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Grade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77F7B8" id="Text Box 65" o:spid="_x0000_s1026" style="position:absolute;left:0;text-align:left;margin-left:209.15pt;margin-top:6.55pt;width:1in;height:1in;z-index:2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" strokeweight="1pt">
                <v:stroke joinstyle="round"/>
                <v:path arrowok="t"/>
                <v:textbox>
                  <w:txbxContent>
                    <w:p w14:paraId="26A63AFE" w14:textId="77777777" w:rsidR="00CC75EC" w:rsidRDefault="00CC75EC">
                      <w:pPr>
                        <w:ind w:left="0" w:firstLine="0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5231D6CC" w14:textId="77777777" w:rsidR="00CC75EC" w:rsidRDefault="00CC75EC">
                      <w:pPr>
                        <w:ind w:left="0" w:firstLine="0"/>
                        <w:jc w:val="center"/>
                        <w:rPr>
                          <w:rFonts w:ascii="Arial" w:hAnsi="Arial" w:cs="Arial"/>
                          <w:sz w:val="10"/>
                          <w:szCs w:val="8"/>
                          <w:lang w:val="en-US"/>
                        </w:rPr>
                      </w:pPr>
                    </w:p>
                    <w:p w14:paraId="5D0A369C" w14:textId="77777777" w:rsidR="00CC75EC" w:rsidRDefault="00CC75EC">
                      <w:pPr>
                        <w:ind w:left="0" w:firstLine="0"/>
                        <w:jc w:val="center"/>
                        <w:rPr>
                          <w:rFonts w:ascii="Arial" w:hAnsi="Arial" w:cs="Arial"/>
                          <w:sz w:val="14"/>
                          <w:szCs w:val="12"/>
                          <w:lang w:val="en-US"/>
                        </w:rPr>
                      </w:pPr>
                    </w:p>
                    <w:p w14:paraId="6BDDEB17" w14:textId="77777777" w:rsidR="00CC75EC" w:rsidRDefault="00652289">
                      <w:pPr>
                        <w:ind w:left="0" w:firstLine="0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Grade</w:t>
                      </w:r>
                    </w:p>
                  </w:txbxContent>
                </v:textbox>
              </v:rect>
            </w:pict>
          </mc:Fallback>
        </mc:AlternateContent>
      </w:r>
    </w:p>
    <w:p w14:paraId="6D7B03B7" w14:textId="77777777" w:rsidR="00CC75EC" w:rsidRDefault="00652289">
      <w:pPr>
        <w:tabs>
          <w:tab w:val="left" w:pos="4980"/>
          <w:tab w:val="center" w:pos="5304"/>
        </w:tabs>
        <w:spacing w:after="159" w:line="259" w:lineRule="auto"/>
        <w:ind w:left="796" w:firstLine="0"/>
        <w:jc w:val="left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  <w:sz w:val="28"/>
        </w:rPr>
        <w:tab/>
        <w:t xml:space="preserve"> </w:t>
      </w:r>
    </w:p>
    <w:p w14:paraId="234A6723" w14:textId="77777777" w:rsidR="00CC75EC" w:rsidRDefault="00652289">
      <w:pPr>
        <w:spacing w:after="208" w:line="259" w:lineRule="auto"/>
        <w:ind w:left="796" w:firstLine="0"/>
        <w:jc w:val="center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  <w:sz w:val="28"/>
        </w:rPr>
        <w:t xml:space="preserve"> </w:t>
      </w:r>
    </w:p>
    <w:p w14:paraId="786373AA" w14:textId="77777777" w:rsidR="00CC75EC" w:rsidRDefault="00CC75EC">
      <w:pPr>
        <w:spacing w:after="160" w:line="259" w:lineRule="auto"/>
        <w:ind w:left="0" w:firstLine="0"/>
        <w:rPr>
          <w:rFonts w:ascii="Arial" w:eastAsia="Arial" w:hAnsi="Arial" w:cs="Arial"/>
          <w:color w:val="auto"/>
          <w:sz w:val="28"/>
        </w:rPr>
      </w:pPr>
    </w:p>
    <w:p w14:paraId="1A594BAD" w14:textId="77777777" w:rsidR="00CC75EC" w:rsidRDefault="00CC75EC">
      <w:pPr>
        <w:spacing w:after="0" w:line="259" w:lineRule="auto"/>
        <w:ind w:left="0" w:firstLine="0"/>
        <w:jc w:val="center"/>
        <w:rPr>
          <w:rFonts w:ascii="Arial" w:eastAsia="Arial" w:hAnsi="Arial" w:cs="Arial"/>
          <w:i/>
          <w:iCs/>
          <w:color w:val="auto"/>
          <w:sz w:val="28"/>
        </w:rPr>
      </w:pPr>
    </w:p>
    <w:p w14:paraId="6EB8FCB1" w14:textId="77777777" w:rsidR="00CC75EC" w:rsidRDefault="00652289">
      <w:pPr>
        <w:spacing w:after="0" w:line="259" w:lineRule="auto"/>
        <w:ind w:left="0" w:firstLine="0"/>
        <w:jc w:val="center"/>
        <w:rPr>
          <w:rFonts w:ascii="Arial" w:eastAsia="Arial" w:hAnsi="Arial" w:cs="Arial"/>
          <w:i/>
          <w:iCs/>
          <w:color w:val="auto"/>
          <w:sz w:val="28"/>
        </w:rPr>
      </w:pPr>
      <w:r>
        <w:rPr>
          <w:rFonts w:ascii="Arial" w:eastAsia="Arial" w:hAnsi="Arial" w:cs="Arial"/>
          <w:i/>
          <w:iCs/>
          <w:color w:val="auto"/>
          <w:sz w:val="28"/>
        </w:rPr>
        <w:t>Submitted by:</w:t>
      </w:r>
    </w:p>
    <w:p w14:paraId="49C31221" w14:textId="77777777" w:rsidR="00CC75EC" w:rsidRDefault="00CC75EC">
      <w:pPr>
        <w:spacing w:after="0" w:line="259" w:lineRule="auto"/>
        <w:ind w:left="0" w:firstLine="0"/>
        <w:jc w:val="center"/>
        <w:rPr>
          <w:rFonts w:ascii="Arial" w:eastAsia="Arial" w:hAnsi="Arial" w:cs="Arial"/>
          <w:b/>
          <w:bCs/>
          <w:color w:val="auto"/>
          <w:sz w:val="28"/>
        </w:rPr>
      </w:pPr>
    </w:p>
    <w:p w14:paraId="5B9B5155" w14:textId="77777777" w:rsidR="00CC75EC" w:rsidRDefault="00652289">
      <w:pPr>
        <w:spacing w:after="0" w:line="259" w:lineRule="auto"/>
        <w:ind w:left="0" w:firstLine="0"/>
        <w:jc w:val="center"/>
        <w:rPr>
          <w:rFonts w:ascii="Arial" w:eastAsia="Arial" w:hAnsi="Arial" w:cs="Arial"/>
          <w:b/>
          <w:bCs/>
          <w:color w:val="auto"/>
          <w:sz w:val="28"/>
        </w:rPr>
      </w:pPr>
      <w:r>
        <w:rPr>
          <w:rFonts w:ascii="Arial" w:eastAsia="Arial" w:hAnsi="Arial" w:cs="Arial"/>
          <w:b/>
          <w:bCs/>
          <w:color w:val="auto"/>
          <w:sz w:val="28"/>
        </w:rPr>
        <w:t xml:space="preserve">Team Leader: </w:t>
      </w:r>
    </w:p>
    <w:p w14:paraId="708BFF72" w14:textId="07A5B8D3" w:rsidR="00CC75EC" w:rsidRDefault="001A65E3">
      <w:pPr>
        <w:spacing w:after="0" w:line="259" w:lineRule="auto"/>
        <w:ind w:left="0" w:firstLine="0"/>
        <w:jc w:val="center"/>
        <w:rPr>
          <w:rFonts w:ascii="Arial" w:eastAsia="Arial" w:hAnsi="Arial" w:cs="Arial"/>
          <w:color w:val="auto"/>
          <w:sz w:val="28"/>
        </w:rPr>
      </w:pPr>
      <w:proofErr w:type="spellStart"/>
      <w:r>
        <w:rPr>
          <w:rFonts w:ascii="Arial" w:eastAsia="Arial" w:hAnsi="Arial" w:cs="Arial"/>
          <w:color w:val="auto"/>
          <w:sz w:val="28"/>
        </w:rPr>
        <w:t>Madurog</w:t>
      </w:r>
      <w:proofErr w:type="spellEnd"/>
      <w:r>
        <w:rPr>
          <w:rFonts w:ascii="Arial" w:eastAsia="Arial" w:hAnsi="Arial" w:cs="Arial"/>
          <w:color w:val="auto"/>
          <w:sz w:val="28"/>
        </w:rPr>
        <w:t>, Alther Jan M.</w:t>
      </w:r>
    </w:p>
    <w:p w14:paraId="45D3A2E3" w14:textId="77777777" w:rsidR="00CC75EC" w:rsidRDefault="00652289">
      <w:pPr>
        <w:spacing w:after="0" w:line="259" w:lineRule="auto"/>
        <w:ind w:left="0" w:firstLine="0"/>
        <w:jc w:val="center"/>
        <w:rPr>
          <w:rFonts w:ascii="Arial" w:eastAsia="Arial" w:hAnsi="Arial" w:cs="Arial"/>
          <w:b/>
          <w:bCs/>
          <w:color w:val="auto"/>
          <w:sz w:val="28"/>
        </w:rPr>
      </w:pPr>
      <w:r>
        <w:rPr>
          <w:rFonts w:ascii="Arial" w:eastAsia="Arial" w:hAnsi="Arial" w:cs="Arial"/>
          <w:b/>
          <w:bCs/>
          <w:color w:val="auto"/>
          <w:sz w:val="28"/>
        </w:rPr>
        <w:t>Members:</w:t>
      </w:r>
    </w:p>
    <w:p w14:paraId="5F98D5C6" w14:textId="14BB27D7" w:rsidR="00CC75EC" w:rsidRDefault="00ED1946">
      <w:pPr>
        <w:spacing w:after="0" w:line="259" w:lineRule="auto"/>
        <w:ind w:left="0" w:firstLine="0"/>
        <w:jc w:val="center"/>
        <w:rPr>
          <w:rFonts w:ascii="Arial" w:eastAsia="Arial" w:hAnsi="Arial" w:cs="Arial"/>
          <w:color w:val="auto"/>
          <w:sz w:val="28"/>
        </w:rPr>
      </w:pPr>
      <w:proofErr w:type="spellStart"/>
      <w:r>
        <w:rPr>
          <w:rFonts w:ascii="Arial" w:eastAsia="Arial" w:hAnsi="Arial" w:cs="Arial"/>
          <w:color w:val="auto"/>
          <w:sz w:val="28"/>
        </w:rPr>
        <w:t>Ogbac</w:t>
      </w:r>
      <w:proofErr w:type="spellEnd"/>
      <w:r>
        <w:rPr>
          <w:rFonts w:ascii="Arial" w:eastAsia="Arial" w:hAnsi="Arial" w:cs="Arial"/>
          <w:color w:val="auto"/>
          <w:sz w:val="28"/>
        </w:rPr>
        <w:t>, Jasmin Claire</w:t>
      </w:r>
    </w:p>
    <w:p w14:paraId="44615A95" w14:textId="5B119172" w:rsidR="00ED1946" w:rsidRDefault="00ED1946">
      <w:pPr>
        <w:spacing w:after="0" w:line="259" w:lineRule="auto"/>
        <w:ind w:left="0" w:firstLine="0"/>
        <w:jc w:val="center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  <w:sz w:val="28"/>
        </w:rPr>
        <w:t xml:space="preserve">Quinto, </w:t>
      </w:r>
      <w:proofErr w:type="spellStart"/>
      <w:r>
        <w:rPr>
          <w:rFonts w:ascii="Arial" w:eastAsia="Arial" w:hAnsi="Arial" w:cs="Arial"/>
          <w:color w:val="auto"/>
          <w:sz w:val="28"/>
        </w:rPr>
        <w:t>Azenith</w:t>
      </w:r>
      <w:proofErr w:type="spellEnd"/>
      <w:r>
        <w:rPr>
          <w:rFonts w:ascii="Arial" w:eastAsia="Arial" w:hAnsi="Arial" w:cs="Arial"/>
          <w:color w:val="auto"/>
          <w:sz w:val="28"/>
        </w:rPr>
        <w:t xml:space="preserve"> </w:t>
      </w:r>
    </w:p>
    <w:p w14:paraId="054DF0E3" w14:textId="77777777" w:rsidR="00CC75EC" w:rsidRDefault="00652289">
      <w:pPr>
        <w:spacing w:after="0" w:line="259" w:lineRule="auto"/>
        <w:ind w:left="0" w:firstLine="0"/>
        <w:jc w:val="center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color w:val="auto"/>
          <w:sz w:val="28"/>
        </w:rPr>
        <w:t>BSCpE - 2B</w:t>
      </w:r>
    </w:p>
    <w:p w14:paraId="1A1EF3C8" w14:textId="77777777" w:rsidR="00CC75EC" w:rsidRDefault="00CC75EC">
      <w:pPr>
        <w:spacing w:before="240" w:after="207" w:line="259" w:lineRule="auto"/>
        <w:ind w:left="0" w:firstLine="0"/>
        <w:rPr>
          <w:rFonts w:ascii="Arial" w:hAnsi="Arial" w:cs="Arial"/>
          <w:color w:val="auto"/>
        </w:rPr>
      </w:pPr>
    </w:p>
    <w:p w14:paraId="307B05CA" w14:textId="77777777" w:rsidR="00CC75EC" w:rsidRDefault="00652289">
      <w:pPr>
        <w:spacing w:after="0" w:line="259" w:lineRule="auto"/>
        <w:ind w:left="0" w:firstLine="0"/>
        <w:jc w:val="center"/>
        <w:rPr>
          <w:rFonts w:ascii="Arial" w:eastAsia="Arial" w:hAnsi="Arial" w:cs="Arial"/>
          <w:i/>
          <w:iCs/>
          <w:color w:val="auto"/>
          <w:sz w:val="28"/>
        </w:rPr>
      </w:pPr>
      <w:r>
        <w:rPr>
          <w:rFonts w:ascii="Arial" w:eastAsia="Arial" w:hAnsi="Arial" w:cs="Arial"/>
          <w:i/>
          <w:iCs/>
          <w:color w:val="auto"/>
          <w:sz w:val="28"/>
        </w:rPr>
        <w:t>Submitted to:</w:t>
      </w:r>
    </w:p>
    <w:p w14:paraId="7A99F0D1" w14:textId="77777777" w:rsidR="00CC75EC" w:rsidRDefault="00CC75EC">
      <w:pPr>
        <w:spacing w:after="0" w:line="259" w:lineRule="auto"/>
        <w:ind w:left="0" w:firstLine="0"/>
        <w:jc w:val="center"/>
        <w:rPr>
          <w:rFonts w:ascii="Arial" w:eastAsia="Arial" w:hAnsi="Arial" w:cs="Arial"/>
          <w:color w:val="auto"/>
          <w:sz w:val="28"/>
        </w:rPr>
      </w:pPr>
    </w:p>
    <w:p w14:paraId="7EB88B57" w14:textId="77777777" w:rsidR="00CC75EC" w:rsidRDefault="00652289">
      <w:pPr>
        <w:spacing w:after="0" w:line="240" w:lineRule="auto"/>
        <w:ind w:left="0" w:firstLine="0"/>
        <w:jc w:val="center"/>
        <w:rPr>
          <w:rFonts w:ascii="Arial" w:eastAsia="Arial" w:hAnsi="Arial" w:cs="Arial"/>
          <w:color w:val="auto"/>
          <w:sz w:val="28"/>
        </w:rPr>
      </w:pPr>
      <w:r>
        <w:rPr>
          <w:rFonts w:ascii="Arial" w:eastAsia="Arial" w:hAnsi="Arial" w:cs="Arial"/>
          <w:color w:val="auto"/>
          <w:sz w:val="28"/>
        </w:rPr>
        <w:t>Engr. Ana Fe N. Molato</w:t>
      </w:r>
    </w:p>
    <w:p w14:paraId="08C68DE8" w14:textId="77777777" w:rsidR="00CC75EC" w:rsidRDefault="00652289">
      <w:pPr>
        <w:spacing w:after="0" w:line="240" w:lineRule="auto"/>
        <w:ind w:left="0" w:firstLine="0"/>
        <w:jc w:val="center"/>
        <w:rPr>
          <w:rFonts w:ascii="Arial" w:eastAsia="Arial" w:hAnsi="Arial" w:cs="Arial"/>
          <w:i/>
          <w:iCs/>
          <w:color w:val="auto"/>
          <w:sz w:val="28"/>
        </w:rPr>
      </w:pPr>
      <w:r>
        <w:rPr>
          <w:rFonts w:ascii="Arial" w:eastAsia="Arial" w:hAnsi="Arial" w:cs="Arial"/>
          <w:i/>
          <w:iCs/>
          <w:color w:val="auto"/>
          <w:sz w:val="28"/>
        </w:rPr>
        <w:t>Subject Professor</w:t>
      </w:r>
    </w:p>
    <w:p w14:paraId="443EB627" w14:textId="77777777" w:rsidR="00CC75EC" w:rsidRDefault="00CC75EC">
      <w:pPr>
        <w:spacing w:after="160" w:line="240" w:lineRule="auto"/>
        <w:ind w:left="0" w:firstLine="0"/>
        <w:rPr>
          <w:rFonts w:ascii="Arial" w:hAnsi="Arial" w:cs="Arial"/>
          <w:color w:val="auto"/>
        </w:rPr>
      </w:pPr>
    </w:p>
    <w:p w14:paraId="34DECAD7" w14:textId="77777777" w:rsidR="00CC75EC" w:rsidRDefault="00CC75EC">
      <w:pPr>
        <w:spacing w:after="160" w:line="240" w:lineRule="auto"/>
        <w:ind w:left="0" w:firstLine="0"/>
        <w:rPr>
          <w:rFonts w:ascii="Arial" w:hAnsi="Arial" w:cs="Arial"/>
          <w:color w:val="auto"/>
        </w:rPr>
      </w:pPr>
    </w:p>
    <w:p w14:paraId="62185752" w14:textId="03815295" w:rsidR="00CC75EC" w:rsidRDefault="00652289">
      <w:pPr>
        <w:spacing w:after="160" w:line="240" w:lineRule="auto"/>
        <w:ind w:left="0" w:firstLine="0"/>
        <w:jc w:val="center"/>
        <w:rPr>
          <w:rFonts w:ascii="Arial" w:eastAsia="Arial" w:hAnsi="Arial" w:cs="Arial"/>
          <w:color w:val="auto"/>
          <w:sz w:val="28"/>
        </w:rPr>
      </w:pPr>
      <w:r>
        <w:rPr>
          <w:rFonts w:ascii="Arial" w:eastAsia="Arial" w:hAnsi="Arial" w:cs="Arial"/>
          <w:color w:val="auto"/>
          <w:sz w:val="28"/>
        </w:rPr>
        <w:t xml:space="preserve">March </w:t>
      </w:r>
      <w:r w:rsidR="00024B13">
        <w:rPr>
          <w:rFonts w:ascii="Arial" w:eastAsia="Arial" w:hAnsi="Arial" w:cs="Arial"/>
          <w:color w:val="auto"/>
          <w:sz w:val="28"/>
        </w:rPr>
        <w:t>23</w:t>
      </w:r>
      <w:r>
        <w:rPr>
          <w:rFonts w:ascii="Arial" w:eastAsia="Arial" w:hAnsi="Arial" w:cs="Arial"/>
          <w:color w:val="auto"/>
          <w:sz w:val="28"/>
        </w:rPr>
        <w:t>, 2026</w:t>
      </w:r>
    </w:p>
    <w:p w14:paraId="5ADACDFD" w14:textId="77777777" w:rsidR="00CC75EC" w:rsidRDefault="00CC75EC">
      <w:pPr>
        <w:spacing w:after="160" w:line="240" w:lineRule="auto"/>
        <w:ind w:left="0" w:firstLine="0"/>
        <w:jc w:val="center"/>
        <w:rPr>
          <w:rFonts w:ascii="Arial" w:eastAsia="Arial" w:hAnsi="Arial" w:cs="Arial"/>
          <w:color w:val="auto"/>
          <w:sz w:val="28"/>
        </w:rPr>
      </w:pPr>
    </w:p>
    <w:p w14:paraId="38E2984D" w14:textId="25B947C8" w:rsidR="004575DD" w:rsidRDefault="004575DD">
      <w:pPr>
        <w:spacing w:after="116" w:line="276" w:lineRule="auto"/>
        <w:ind w:left="0" w:firstLine="0"/>
        <w:rPr>
          <w:rFonts w:ascii="Arial" w:eastAsia="Arial" w:hAnsi="Arial" w:cs="Arial"/>
          <w:color w:val="auto"/>
          <w:sz w:val="28"/>
        </w:rPr>
      </w:pPr>
    </w:p>
    <w:p w14:paraId="6506349E" w14:textId="75DD62D5" w:rsidR="00F02ECA" w:rsidRDefault="00E43A04">
      <w:pPr>
        <w:spacing w:after="116" w:line="276" w:lineRule="auto"/>
        <w:ind w:left="0" w:firstLine="0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noProof/>
          <w:color w:val="auto"/>
          <w:sz w:val="28"/>
          <w:szCs w:val="28"/>
        </w:rPr>
        <w:lastRenderedPageBreak/>
        <w:drawing>
          <wp:anchor distT="0" distB="0" distL="114300" distR="114300" simplePos="0" relativeHeight="251655168" behindDoc="0" locked="0" layoutInCell="1" allowOverlap="1" wp14:anchorId="79F70F03" wp14:editId="2153D52F">
            <wp:simplePos x="0" y="0"/>
            <wp:positionH relativeFrom="column">
              <wp:posOffset>-208682</wp:posOffset>
            </wp:positionH>
            <wp:positionV relativeFrom="paragraph">
              <wp:posOffset>459105</wp:posOffset>
            </wp:positionV>
            <wp:extent cx="6950710" cy="4178300"/>
            <wp:effectExtent l="0" t="0" r="2540" b="0"/>
            <wp:wrapTopAndBottom/>
            <wp:docPr id="139120870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08701" name="Picture 13912087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7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ECA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F02ECA">
        <w:rPr>
          <w:rFonts w:ascii="Arial" w:hAnsi="Arial" w:cs="Arial"/>
          <w:b/>
          <w:bCs/>
          <w:color w:val="auto"/>
          <w:sz w:val="28"/>
          <w:szCs w:val="28"/>
        </w:rPr>
        <w:tab/>
      </w:r>
      <w:r w:rsidR="004D6DEF">
        <w:rPr>
          <w:rFonts w:ascii="Arial" w:hAnsi="Arial" w:cs="Arial"/>
          <w:b/>
          <w:bCs/>
          <w:color w:val="auto"/>
          <w:sz w:val="28"/>
          <w:szCs w:val="28"/>
        </w:rPr>
        <w:t xml:space="preserve">I. </w:t>
      </w:r>
      <w:r w:rsidR="00F02ECA">
        <w:rPr>
          <w:rFonts w:ascii="Arial" w:hAnsi="Arial" w:cs="Arial"/>
          <w:b/>
          <w:bCs/>
          <w:color w:val="auto"/>
          <w:sz w:val="28"/>
          <w:szCs w:val="28"/>
        </w:rPr>
        <w:t>LEVEL</w:t>
      </w:r>
      <w:r w:rsidR="005068C3">
        <w:rPr>
          <w:rFonts w:ascii="Arial" w:hAnsi="Arial" w:cs="Arial"/>
          <w:b/>
          <w:bCs/>
          <w:color w:val="auto"/>
          <w:sz w:val="28"/>
          <w:szCs w:val="28"/>
        </w:rPr>
        <w:t xml:space="preserve"> 0</w:t>
      </w:r>
      <w:r w:rsidR="00E8778D">
        <w:rPr>
          <w:rFonts w:ascii="Arial" w:hAnsi="Arial" w:cs="Arial"/>
          <w:b/>
          <w:bCs/>
          <w:color w:val="auto"/>
          <w:sz w:val="28"/>
          <w:szCs w:val="28"/>
        </w:rPr>
        <w:t xml:space="preserve"> (Context Diagram)</w:t>
      </w:r>
    </w:p>
    <w:p w14:paraId="6F1D3DBF" w14:textId="04F3B2A3" w:rsidR="004575DD" w:rsidRDefault="004575DD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br w:type="page"/>
      </w:r>
    </w:p>
    <w:p w14:paraId="4041A3FB" w14:textId="65E733C9" w:rsidR="004575DD" w:rsidRDefault="00014181" w:rsidP="003616FD">
      <w:pPr>
        <w:tabs>
          <w:tab w:val="left" w:pos="4410"/>
        </w:tabs>
        <w:spacing w:after="116" w:line="276" w:lineRule="auto"/>
        <w:ind w:left="0" w:firstLine="720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05624BF" wp14:editId="06BC5CE5">
            <wp:simplePos x="0" y="0"/>
            <wp:positionH relativeFrom="margin">
              <wp:posOffset>-704850</wp:posOffset>
            </wp:positionH>
            <wp:positionV relativeFrom="paragraph">
              <wp:posOffset>1198245</wp:posOffset>
            </wp:positionV>
            <wp:extent cx="7626350" cy="5847715"/>
            <wp:effectExtent l="0" t="6033" r="6668" b="6667"/>
            <wp:wrapTopAndBottom/>
            <wp:docPr id="1581728333" name="Picture 6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26350" cy="584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DEF">
        <w:rPr>
          <w:rFonts w:ascii="Arial" w:hAnsi="Arial" w:cs="Arial"/>
          <w:b/>
          <w:bCs/>
          <w:color w:val="auto"/>
          <w:sz w:val="28"/>
          <w:szCs w:val="28"/>
        </w:rPr>
        <w:t xml:space="preserve">II. </w:t>
      </w:r>
      <w:r w:rsidR="00FC289D">
        <w:rPr>
          <w:rFonts w:ascii="Arial" w:hAnsi="Arial" w:cs="Arial"/>
          <w:b/>
          <w:bCs/>
          <w:color w:val="auto"/>
          <w:sz w:val="28"/>
          <w:szCs w:val="28"/>
        </w:rPr>
        <w:t xml:space="preserve">LEVEL </w:t>
      </w:r>
      <w:r w:rsidR="005068C3">
        <w:rPr>
          <w:rFonts w:ascii="Arial" w:hAnsi="Arial" w:cs="Arial"/>
          <w:b/>
          <w:bCs/>
          <w:color w:val="auto"/>
          <w:sz w:val="28"/>
          <w:szCs w:val="28"/>
        </w:rPr>
        <w:t>1</w:t>
      </w:r>
    </w:p>
    <w:p w14:paraId="50F3F628" w14:textId="07370C80" w:rsidR="003F733C" w:rsidRDefault="003F733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6110B4C9" w14:textId="655C682C" w:rsidR="003F733C" w:rsidRDefault="003510DA" w:rsidP="004D6DEF">
      <w:pPr>
        <w:spacing w:after="160" w:line="259" w:lineRule="auto"/>
        <w:ind w:left="0" w:firstLine="72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  <w:r>
        <w:rPr>
          <w:rFonts w:ascii="Arial" w:hAnsi="Arial" w:cs="Arial"/>
          <w:b/>
          <w:bCs/>
          <w:noProof/>
          <w:color w:val="auto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49206D7C" wp14:editId="06876F4F">
            <wp:simplePos x="0" y="0"/>
            <wp:positionH relativeFrom="page">
              <wp:posOffset>388620</wp:posOffset>
            </wp:positionH>
            <wp:positionV relativeFrom="paragraph">
              <wp:posOffset>342900</wp:posOffset>
            </wp:positionV>
            <wp:extent cx="6920865" cy="4625340"/>
            <wp:effectExtent l="0" t="0" r="0" b="3810"/>
            <wp:wrapSquare wrapText="bothSides"/>
            <wp:docPr id="6161371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3716" name="Picture 616137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086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DEF">
        <w:rPr>
          <w:rFonts w:ascii="Arial" w:hAnsi="Arial" w:cs="Arial"/>
          <w:b/>
          <w:bCs/>
          <w:noProof/>
          <w:color w:val="auto"/>
          <w:sz w:val="28"/>
          <w:szCs w:val="28"/>
        </w:rPr>
        <w:t xml:space="preserve">III. </w:t>
      </w:r>
      <w:r w:rsidR="005068C3">
        <w:rPr>
          <w:rFonts w:ascii="Arial" w:hAnsi="Arial" w:cs="Arial"/>
          <w:b/>
          <w:bCs/>
          <w:noProof/>
          <w:color w:val="auto"/>
          <w:sz w:val="28"/>
          <w:szCs w:val="28"/>
        </w:rPr>
        <w:t>LEVEL 2</w:t>
      </w:r>
    </w:p>
    <w:p w14:paraId="7BA69041" w14:textId="065CF13D" w:rsidR="003510DA" w:rsidRDefault="003510DA" w:rsidP="004D6DEF">
      <w:pPr>
        <w:spacing w:after="160" w:line="259" w:lineRule="auto"/>
        <w:ind w:left="0" w:firstLine="72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35FF2307" w14:textId="3B0703E7" w:rsidR="003F733C" w:rsidRDefault="003F733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5E616B2D" w14:textId="3F372632" w:rsidR="003F733C" w:rsidRDefault="003F733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397FAD18" w14:textId="608ADB03" w:rsidR="003F733C" w:rsidRDefault="003F733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5D94CC62" w14:textId="77777777" w:rsidR="003F733C" w:rsidRDefault="003F733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17BE79DB" w14:textId="77777777" w:rsidR="003F733C" w:rsidRDefault="003F733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0074B6E7" w14:textId="77777777" w:rsidR="008864CC" w:rsidRDefault="008864C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109A96C0" w14:textId="77777777" w:rsidR="008864CC" w:rsidRDefault="008864C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38E91353" w14:textId="77777777" w:rsidR="008864CC" w:rsidRDefault="008864C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21D5223E" w14:textId="77777777" w:rsidR="008864CC" w:rsidRDefault="008864C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7B1AC552" w14:textId="77777777" w:rsidR="00930020" w:rsidRPr="003266FF" w:rsidRDefault="00930020" w:rsidP="0093002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szCs w:val="24"/>
        </w:rPr>
      </w:pPr>
      <w:r w:rsidRPr="003266FF">
        <w:rPr>
          <w:rFonts w:ascii="Times New Roman" w:hAnsi="Times New Roman" w:cs="Times New Roman"/>
          <w:b/>
          <w:bCs/>
          <w:color w:val="auto"/>
          <w:szCs w:val="24"/>
        </w:rPr>
        <w:t>TASK ASSIGNMENT MATRIX</w:t>
      </w:r>
    </w:p>
    <w:tbl>
      <w:tblPr>
        <w:tblStyle w:val="PlainTable1"/>
        <w:tblW w:w="10201" w:type="dxa"/>
        <w:tblLook w:val="04A0" w:firstRow="1" w:lastRow="0" w:firstColumn="1" w:lastColumn="0" w:noHBand="0" w:noVBand="1"/>
      </w:tblPr>
      <w:tblGrid>
        <w:gridCol w:w="603"/>
        <w:gridCol w:w="3078"/>
        <w:gridCol w:w="2268"/>
        <w:gridCol w:w="2596"/>
        <w:gridCol w:w="1656"/>
      </w:tblGrid>
      <w:tr w:rsidR="000768DB" w:rsidRPr="003266FF" w14:paraId="468DF8BF" w14:textId="77777777" w:rsidTr="00173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vAlign w:val="center"/>
          </w:tcPr>
          <w:p w14:paraId="4D10CD95" w14:textId="77777777" w:rsidR="00930020" w:rsidRPr="003266FF" w:rsidRDefault="00930020" w:rsidP="0014284B">
            <w:pPr>
              <w:spacing w:after="116" w:line="259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No.</w:t>
            </w:r>
          </w:p>
        </w:tc>
        <w:tc>
          <w:tcPr>
            <w:tcW w:w="3078" w:type="dxa"/>
            <w:vAlign w:val="center"/>
          </w:tcPr>
          <w:p w14:paraId="18AB997C" w14:textId="77777777" w:rsidR="00930020" w:rsidRPr="003266FF" w:rsidRDefault="00930020" w:rsidP="0014284B">
            <w:pPr>
              <w:spacing w:after="116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Name of Student</w:t>
            </w:r>
          </w:p>
        </w:tc>
        <w:tc>
          <w:tcPr>
            <w:tcW w:w="2268" w:type="dxa"/>
            <w:vAlign w:val="center"/>
          </w:tcPr>
          <w:p w14:paraId="0A2BE10C" w14:textId="77777777" w:rsidR="00930020" w:rsidRPr="003266FF" w:rsidRDefault="00930020" w:rsidP="0014284B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Assigned Task</w:t>
            </w:r>
          </w:p>
        </w:tc>
        <w:tc>
          <w:tcPr>
            <w:tcW w:w="2596" w:type="dxa"/>
            <w:vAlign w:val="center"/>
          </w:tcPr>
          <w:p w14:paraId="50654946" w14:textId="77777777" w:rsidR="00930020" w:rsidRPr="003266FF" w:rsidRDefault="00930020" w:rsidP="0014284B">
            <w:pPr>
              <w:spacing w:before="240" w:after="116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Accomplished Task</w:t>
            </w:r>
          </w:p>
        </w:tc>
        <w:tc>
          <w:tcPr>
            <w:tcW w:w="1656" w:type="dxa"/>
            <w:vAlign w:val="center"/>
          </w:tcPr>
          <w:p w14:paraId="58B8D9F2" w14:textId="77777777" w:rsidR="00930020" w:rsidRPr="003266FF" w:rsidRDefault="00930020" w:rsidP="0014284B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Date Accomplished</w:t>
            </w:r>
          </w:p>
        </w:tc>
      </w:tr>
      <w:tr w:rsidR="000768DB" w:rsidRPr="003266FF" w14:paraId="734417A0" w14:textId="77777777" w:rsidTr="00173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vAlign w:val="center"/>
          </w:tcPr>
          <w:p w14:paraId="4F8C9D70" w14:textId="77777777" w:rsidR="00930020" w:rsidRPr="003266FF" w:rsidRDefault="00930020" w:rsidP="0014284B">
            <w:pPr>
              <w:spacing w:after="116" w:line="259" w:lineRule="auto"/>
              <w:ind w:left="0" w:firstLine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1</w:t>
            </w:r>
          </w:p>
        </w:tc>
        <w:tc>
          <w:tcPr>
            <w:tcW w:w="3078" w:type="dxa"/>
            <w:vAlign w:val="center"/>
          </w:tcPr>
          <w:p w14:paraId="6080BAA9" w14:textId="77777777" w:rsidR="00930020" w:rsidRPr="003266FF" w:rsidRDefault="00930020" w:rsidP="0014284B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Madurog</w:t>
            </w:r>
            <w:proofErr w:type="spellEnd"/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, Alther Jan M.</w:t>
            </w:r>
          </w:p>
          <w:p w14:paraId="4585D197" w14:textId="77777777" w:rsidR="00930020" w:rsidRPr="003266FF" w:rsidRDefault="00930020" w:rsidP="0014284B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i/>
                <w:iCs/>
                <w:color w:val="auto"/>
                <w:szCs w:val="24"/>
              </w:rPr>
              <w:t>(Team Leader)</w:t>
            </w:r>
          </w:p>
        </w:tc>
        <w:tc>
          <w:tcPr>
            <w:tcW w:w="2268" w:type="dxa"/>
            <w:vAlign w:val="center"/>
          </w:tcPr>
          <w:p w14:paraId="39C672C9" w14:textId="45B0CE3D" w:rsidR="00930020" w:rsidRPr="003266FF" w:rsidRDefault="003F7205" w:rsidP="00173F7C">
            <w:pPr>
              <w:pStyle w:val="ListParagraph"/>
              <w:numPr>
                <w:ilvl w:val="0"/>
                <w:numId w:val="22"/>
              </w:numPr>
              <w:spacing w:after="116" w:line="259" w:lineRule="auto"/>
              <w:ind w:left="349" w:hanging="27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Provide data in Level</w:t>
            </w:r>
            <w:r w:rsidR="00173F7C">
              <w:rPr>
                <w:rFonts w:ascii="Times New Roman" w:hAnsi="Times New Roman" w:cs="Times New Roman"/>
                <w:color w:val="auto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color w:val="auto"/>
                <w:szCs w:val="24"/>
              </w:rPr>
              <w:t xml:space="preserve"> </w:t>
            </w:r>
          </w:p>
          <w:p w14:paraId="0D2E5633" w14:textId="13D91B94" w:rsidR="00930020" w:rsidRPr="003266FF" w:rsidRDefault="002C44B8" w:rsidP="00173F7C">
            <w:pPr>
              <w:pStyle w:val="ListParagraph"/>
              <w:numPr>
                <w:ilvl w:val="0"/>
                <w:numId w:val="22"/>
              </w:numPr>
              <w:spacing w:after="116" w:line="259" w:lineRule="auto"/>
              <w:ind w:left="349" w:hanging="27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Finalizing the paper</w:t>
            </w:r>
          </w:p>
        </w:tc>
        <w:tc>
          <w:tcPr>
            <w:tcW w:w="2596" w:type="dxa"/>
            <w:vAlign w:val="center"/>
          </w:tcPr>
          <w:p w14:paraId="0187BCA5" w14:textId="38CE5D20" w:rsidR="000768DB" w:rsidRPr="003266FF" w:rsidRDefault="000768DB" w:rsidP="00173F7C">
            <w:pPr>
              <w:pStyle w:val="ListParagraph"/>
              <w:numPr>
                <w:ilvl w:val="0"/>
                <w:numId w:val="22"/>
              </w:numPr>
              <w:spacing w:after="116" w:line="259" w:lineRule="auto"/>
              <w:ind w:left="321" w:hanging="27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Provide</w:t>
            </w:r>
            <w:r w:rsidR="00C44F2A">
              <w:rPr>
                <w:rFonts w:ascii="Times New Roman" w:hAnsi="Times New Roman" w:cs="Times New Roman"/>
                <w:color w:val="auto"/>
                <w:szCs w:val="24"/>
              </w:rPr>
              <w:t>d</w:t>
            </w:r>
            <w:r>
              <w:rPr>
                <w:rFonts w:ascii="Times New Roman" w:hAnsi="Times New Roman" w:cs="Times New Roman"/>
                <w:color w:val="auto"/>
                <w:szCs w:val="24"/>
              </w:rPr>
              <w:t xml:space="preserve"> data in Level </w:t>
            </w:r>
            <w:r w:rsidR="00C44F2A">
              <w:rPr>
                <w:rFonts w:ascii="Times New Roman" w:hAnsi="Times New Roman" w:cs="Times New Roman"/>
                <w:color w:val="auto"/>
                <w:szCs w:val="24"/>
              </w:rPr>
              <w:t>2</w:t>
            </w:r>
          </w:p>
          <w:p w14:paraId="45AD9973" w14:textId="42CA9BE1" w:rsidR="003F7205" w:rsidRPr="003266FF" w:rsidRDefault="000768DB" w:rsidP="00173F7C">
            <w:pPr>
              <w:pStyle w:val="ListParagraph"/>
              <w:numPr>
                <w:ilvl w:val="0"/>
                <w:numId w:val="22"/>
              </w:numPr>
              <w:tabs>
                <w:tab w:val="left" w:pos="321"/>
              </w:tabs>
              <w:spacing w:after="116" w:line="259" w:lineRule="auto"/>
              <w:ind w:hanging="70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Finalizing the</w:t>
            </w:r>
            <w:r w:rsidR="00173F7C">
              <w:rPr>
                <w:rFonts w:ascii="Times New Roman" w:hAnsi="Times New Roman" w:cs="Times New Roman"/>
                <w:color w:val="auto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Cs w:val="24"/>
              </w:rPr>
              <w:t>paper</w:t>
            </w:r>
          </w:p>
        </w:tc>
        <w:tc>
          <w:tcPr>
            <w:tcW w:w="1656" w:type="dxa"/>
            <w:vAlign w:val="center"/>
          </w:tcPr>
          <w:p w14:paraId="2FE4B016" w14:textId="61516374" w:rsidR="00930020" w:rsidRPr="003266FF" w:rsidRDefault="00933953" w:rsidP="0014284B">
            <w:pPr>
              <w:spacing w:after="16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auto"/>
                <w:szCs w:val="24"/>
              </w:rPr>
            </w:pPr>
            <w:r>
              <w:rPr>
                <w:rFonts w:ascii="Times New Roman" w:eastAsia="Arial" w:hAnsi="Times New Roman" w:cs="Times New Roman"/>
                <w:color w:val="auto"/>
                <w:szCs w:val="24"/>
              </w:rPr>
              <w:t>March</w:t>
            </w:r>
            <w:r w:rsidR="00385BDE">
              <w:rPr>
                <w:rFonts w:ascii="Times New Roman" w:eastAsia="Arial" w:hAnsi="Times New Roman" w:cs="Times New Roman"/>
                <w:color w:val="auto"/>
                <w:szCs w:val="24"/>
              </w:rPr>
              <w:t xml:space="preserve"> 18</w:t>
            </w:r>
            <w:r w:rsidR="00930020" w:rsidRPr="003266FF">
              <w:rPr>
                <w:rFonts w:ascii="Times New Roman" w:eastAsia="Arial" w:hAnsi="Times New Roman" w:cs="Times New Roman"/>
                <w:color w:val="auto"/>
                <w:szCs w:val="24"/>
              </w:rPr>
              <w:t xml:space="preserve">, 20226 </w:t>
            </w:r>
          </w:p>
        </w:tc>
      </w:tr>
      <w:tr w:rsidR="000768DB" w:rsidRPr="003266FF" w14:paraId="6A12EC7D" w14:textId="77777777" w:rsidTr="00173F7C">
        <w:trPr>
          <w:trHeight w:val="1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vAlign w:val="center"/>
          </w:tcPr>
          <w:p w14:paraId="164B5AF3" w14:textId="77777777" w:rsidR="00930020" w:rsidRPr="003266FF" w:rsidRDefault="00930020" w:rsidP="0014284B">
            <w:pPr>
              <w:spacing w:after="116" w:line="259" w:lineRule="auto"/>
              <w:ind w:left="0" w:firstLine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2</w:t>
            </w:r>
          </w:p>
        </w:tc>
        <w:tc>
          <w:tcPr>
            <w:tcW w:w="3078" w:type="dxa"/>
            <w:vAlign w:val="center"/>
          </w:tcPr>
          <w:p w14:paraId="63ECDFA3" w14:textId="77777777" w:rsidR="00930020" w:rsidRPr="003266FF" w:rsidRDefault="00930020" w:rsidP="0014284B">
            <w:pPr>
              <w:spacing w:after="0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auto"/>
                <w:szCs w:val="24"/>
              </w:rPr>
            </w:pPr>
            <w:proofErr w:type="spellStart"/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Ogbac</w:t>
            </w:r>
            <w:proofErr w:type="spellEnd"/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, Jasmin Claire O.</w:t>
            </w: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br/>
            </w:r>
            <w:r w:rsidRPr="003266FF">
              <w:rPr>
                <w:rFonts w:ascii="Times New Roman" w:hAnsi="Times New Roman" w:cs="Times New Roman"/>
                <w:i/>
                <w:iCs/>
                <w:color w:val="auto"/>
                <w:szCs w:val="24"/>
              </w:rPr>
              <w:t>(Team Member)</w:t>
            </w:r>
          </w:p>
        </w:tc>
        <w:tc>
          <w:tcPr>
            <w:tcW w:w="2268" w:type="dxa"/>
            <w:vAlign w:val="center"/>
          </w:tcPr>
          <w:p w14:paraId="6E914A0A" w14:textId="5EDC62EE" w:rsidR="00C44F2A" w:rsidRPr="003266FF" w:rsidRDefault="00C44F2A" w:rsidP="00173F7C">
            <w:pPr>
              <w:pStyle w:val="ListParagraph"/>
              <w:numPr>
                <w:ilvl w:val="0"/>
                <w:numId w:val="22"/>
              </w:numPr>
              <w:spacing w:after="116" w:line="259" w:lineRule="auto"/>
              <w:ind w:left="349" w:hanging="27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Provide data in Level 0</w:t>
            </w:r>
          </w:p>
          <w:p w14:paraId="114C555F" w14:textId="0E922E44" w:rsidR="00930020" w:rsidRPr="00C44F2A" w:rsidRDefault="00173F7C" w:rsidP="00173F7C">
            <w:pPr>
              <w:pStyle w:val="ListParagraph"/>
              <w:numPr>
                <w:ilvl w:val="0"/>
                <w:numId w:val="22"/>
              </w:numPr>
              <w:spacing w:after="116" w:line="259" w:lineRule="auto"/>
              <w:ind w:left="349" w:hanging="27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Help in f</w:t>
            </w:r>
            <w:r w:rsidR="00C44F2A" w:rsidRPr="00C44F2A">
              <w:rPr>
                <w:rFonts w:ascii="Times New Roman" w:hAnsi="Times New Roman" w:cs="Times New Roman"/>
                <w:color w:val="auto"/>
                <w:szCs w:val="24"/>
              </w:rPr>
              <w:t>inalizing the paper</w:t>
            </w:r>
          </w:p>
        </w:tc>
        <w:tc>
          <w:tcPr>
            <w:tcW w:w="2596" w:type="dxa"/>
            <w:vAlign w:val="center"/>
          </w:tcPr>
          <w:p w14:paraId="15B55B44" w14:textId="77777777" w:rsidR="00930020" w:rsidRDefault="00930020" w:rsidP="00930020">
            <w:pPr>
              <w:pStyle w:val="ListParagraph"/>
              <w:numPr>
                <w:ilvl w:val="0"/>
                <w:numId w:val="20"/>
              </w:numPr>
              <w:spacing w:after="116" w:line="259" w:lineRule="auto"/>
              <w:ind w:left="316" w:hanging="28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Provid</w:t>
            </w:r>
            <w:r w:rsidR="00173F7C">
              <w:rPr>
                <w:rFonts w:ascii="Times New Roman" w:hAnsi="Times New Roman" w:cs="Times New Roman"/>
                <w:color w:val="auto"/>
                <w:szCs w:val="24"/>
              </w:rPr>
              <w:t>ed data in Level 0</w:t>
            </w:r>
          </w:p>
          <w:p w14:paraId="3873D93B" w14:textId="0D546F6C" w:rsidR="00173F7C" w:rsidRPr="003266FF" w:rsidRDefault="00173F7C" w:rsidP="00930020">
            <w:pPr>
              <w:pStyle w:val="ListParagraph"/>
              <w:numPr>
                <w:ilvl w:val="0"/>
                <w:numId w:val="20"/>
              </w:numPr>
              <w:spacing w:after="116" w:line="259" w:lineRule="auto"/>
              <w:ind w:left="316" w:hanging="28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Helped in finalizing the paper</w:t>
            </w:r>
          </w:p>
        </w:tc>
        <w:tc>
          <w:tcPr>
            <w:tcW w:w="1656" w:type="dxa"/>
            <w:vAlign w:val="center"/>
          </w:tcPr>
          <w:p w14:paraId="4F617D5B" w14:textId="397490B7" w:rsidR="00930020" w:rsidRPr="003266FF" w:rsidRDefault="00385BDE" w:rsidP="0014284B">
            <w:pPr>
              <w:spacing w:after="116" w:line="259" w:lineRule="auto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eastAsia="Arial" w:hAnsi="Times New Roman" w:cs="Times New Roman"/>
                <w:color w:val="auto"/>
                <w:szCs w:val="24"/>
              </w:rPr>
              <w:t>March</w:t>
            </w:r>
            <w:r w:rsidR="00930020" w:rsidRPr="003266FF">
              <w:rPr>
                <w:rFonts w:ascii="Times New Roman" w:eastAsia="Arial" w:hAnsi="Times New Roman" w:cs="Times New Roman"/>
                <w:color w:val="auto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color w:val="auto"/>
                <w:szCs w:val="24"/>
              </w:rPr>
              <w:t>17</w:t>
            </w:r>
            <w:r w:rsidR="00930020" w:rsidRPr="003266FF">
              <w:rPr>
                <w:rFonts w:ascii="Times New Roman" w:eastAsia="Arial" w:hAnsi="Times New Roman" w:cs="Times New Roman"/>
                <w:color w:val="auto"/>
                <w:szCs w:val="24"/>
              </w:rPr>
              <w:t xml:space="preserve">, 20226 </w:t>
            </w:r>
          </w:p>
        </w:tc>
      </w:tr>
      <w:tr w:rsidR="000768DB" w:rsidRPr="003266FF" w14:paraId="0BD6626E" w14:textId="77777777" w:rsidTr="00173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vAlign w:val="center"/>
          </w:tcPr>
          <w:p w14:paraId="73076ED8" w14:textId="77777777" w:rsidR="00930020" w:rsidRPr="003266FF" w:rsidRDefault="00930020" w:rsidP="0014284B">
            <w:pPr>
              <w:spacing w:after="116" w:line="259" w:lineRule="auto"/>
              <w:ind w:left="0" w:firstLine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3</w:t>
            </w:r>
          </w:p>
        </w:tc>
        <w:tc>
          <w:tcPr>
            <w:tcW w:w="3078" w:type="dxa"/>
            <w:vAlign w:val="center"/>
          </w:tcPr>
          <w:p w14:paraId="7F3442D6" w14:textId="77777777" w:rsidR="00930020" w:rsidRPr="003266FF" w:rsidRDefault="00930020" w:rsidP="0014284B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 xml:space="preserve">Quinto, </w:t>
            </w:r>
            <w:proofErr w:type="spellStart"/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>Azenith</w:t>
            </w:r>
            <w:proofErr w:type="spellEnd"/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 xml:space="preserve"> P.</w:t>
            </w:r>
          </w:p>
          <w:p w14:paraId="12F4FB04" w14:textId="77777777" w:rsidR="00930020" w:rsidRPr="003266FF" w:rsidRDefault="00930020" w:rsidP="0014284B">
            <w:pPr>
              <w:spacing w:after="0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i/>
                <w:iCs/>
                <w:color w:val="auto"/>
                <w:szCs w:val="24"/>
              </w:rPr>
              <w:t>(Team Member)</w:t>
            </w:r>
          </w:p>
        </w:tc>
        <w:tc>
          <w:tcPr>
            <w:tcW w:w="2268" w:type="dxa"/>
            <w:vAlign w:val="center"/>
          </w:tcPr>
          <w:p w14:paraId="5B4E71E3" w14:textId="1B4AA30B" w:rsidR="00930020" w:rsidRPr="003266FF" w:rsidRDefault="00173F7C" w:rsidP="00173F7C">
            <w:pPr>
              <w:pStyle w:val="ListParagraph"/>
              <w:numPr>
                <w:ilvl w:val="0"/>
                <w:numId w:val="19"/>
              </w:numPr>
              <w:spacing w:after="116" w:line="259" w:lineRule="auto"/>
              <w:ind w:left="349" w:hanging="27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Provide data in Level 1</w:t>
            </w:r>
          </w:p>
          <w:p w14:paraId="6B73FC76" w14:textId="77777777" w:rsidR="00930020" w:rsidRPr="003266FF" w:rsidRDefault="00930020" w:rsidP="00173F7C">
            <w:pPr>
              <w:pStyle w:val="ListParagraph"/>
              <w:spacing w:after="116" w:line="259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2596" w:type="dxa"/>
            <w:vAlign w:val="center"/>
          </w:tcPr>
          <w:p w14:paraId="5BA92364" w14:textId="17E1D961" w:rsidR="00930020" w:rsidRPr="003266FF" w:rsidRDefault="00930020" w:rsidP="00930020">
            <w:pPr>
              <w:pStyle w:val="ListParagraph"/>
              <w:numPr>
                <w:ilvl w:val="0"/>
                <w:numId w:val="19"/>
              </w:numPr>
              <w:spacing w:after="116" w:line="259" w:lineRule="auto"/>
              <w:ind w:left="317" w:hanging="26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3266FF">
              <w:rPr>
                <w:rFonts w:ascii="Times New Roman" w:hAnsi="Times New Roman" w:cs="Times New Roman"/>
                <w:color w:val="auto"/>
                <w:szCs w:val="24"/>
              </w:rPr>
              <w:t xml:space="preserve">Provided </w:t>
            </w:r>
            <w:r w:rsidR="00173F7C">
              <w:rPr>
                <w:rFonts w:ascii="Times New Roman" w:hAnsi="Times New Roman" w:cs="Times New Roman"/>
                <w:color w:val="auto"/>
                <w:szCs w:val="24"/>
              </w:rPr>
              <w:t>data in Level 1</w:t>
            </w:r>
          </w:p>
        </w:tc>
        <w:tc>
          <w:tcPr>
            <w:tcW w:w="1656" w:type="dxa"/>
            <w:vAlign w:val="center"/>
          </w:tcPr>
          <w:p w14:paraId="02BF9C28" w14:textId="51DC44B3" w:rsidR="00930020" w:rsidRPr="003266FF" w:rsidRDefault="00385BDE" w:rsidP="0014284B">
            <w:pPr>
              <w:spacing w:after="116" w:line="259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eastAsia="Arial" w:hAnsi="Times New Roman" w:cs="Times New Roman"/>
                <w:color w:val="auto"/>
                <w:szCs w:val="24"/>
              </w:rPr>
              <w:t xml:space="preserve">March </w:t>
            </w:r>
            <w:r w:rsidR="002C44B8">
              <w:rPr>
                <w:rFonts w:ascii="Times New Roman" w:eastAsia="Arial" w:hAnsi="Times New Roman" w:cs="Times New Roman"/>
                <w:color w:val="auto"/>
                <w:szCs w:val="24"/>
              </w:rPr>
              <w:t>13,</w:t>
            </w:r>
            <w:r w:rsidR="00930020" w:rsidRPr="003266FF">
              <w:rPr>
                <w:rFonts w:ascii="Times New Roman" w:eastAsia="Arial" w:hAnsi="Times New Roman" w:cs="Times New Roman"/>
                <w:color w:val="auto"/>
                <w:szCs w:val="24"/>
              </w:rPr>
              <w:t xml:space="preserve"> 20226 </w:t>
            </w:r>
          </w:p>
        </w:tc>
      </w:tr>
    </w:tbl>
    <w:p w14:paraId="3A8ADCC5" w14:textId="77777777" w:rsidR="00930020" w:rsidRPr="003266FF" w:rsidRDefault="00930020" w:rsidP="00930020">
      <w:pPr>
        <w:spacing w:before="240" w:after="0" w:line="259" w:lineRule="auto"/>
        <w:ind w:left="0" w:firstLine="0"/>
        <w:rPr>
          <w:rFonts w:ascii="Times New Roman" w:hAnsi="Times New Roman" w:cs="Times New Roman"/>
          <w:b/>
          <w:bCs/>
          <w:color w:val="auto"/>
          <w:szCs w:val="24"/>
        </w:rPr>
      </w:pPr>
    </w:p>
    <w:p w14:paraId="01322704" w14:textId="77777777" w:rsidR="008864CC" w:rsidRDefault="008864C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4A901667" w14:textId="0731C2E4" w:rsidR="003F733C" w:rsidRDefault="003F733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7C700DA9" w14:textId="6C7EBC3F" w:rsidR="003F733C" w:rsidRDefault="003F733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noProof/>
          <w:color w:val="auto"/>
          <w:sz w:val="28"/>
          <w:szCs w:val="28"/>
        </w:rPr>
      </w:pPr>
    </w:p>
    <w:p w14:paraId="4959B6E1" w14:textId="77777777" w:rsidR="003F733C" w:rsidRDefault="003F733C">
      <w:pPr>
        <w:spacing w:after="160" w:line="259" w:lineRule="auto"/>
        <w:ind w:left="0" w:firstLine="0"/>
        <w:jc w:val="left"/>
        <w:rPr>
          <w:rFonts w:ascii="Arial" w:hAnsi="Arial" w:cs="Arial"/>
          <w:b/>
          <w:bCs/>
          <w:color w:val="auto"/>
          <w:sz w:val="28"/>
          <w:szCs w:val="28"/>
        </w:rPr>
      </w:pPr>
    </w:p>
    <w:p w14:paraId="57D2E1DE" w14:textId="44309CAB" w:rsidR="00CC75EC" w:rsidRDefault="00CC75EC">
      <w:pPr>
        <w:spacing w:after="116" w:line="276" w:lineRule="auto"/>
        <w:ind w:left="0" w:firstLine="0"/>
        <w:rPr>
          <w:rFonts w:ascii="Arial" w:hAnsi="Arial" w:cs="Arial"/>
          <w:b/>
          <w:bCs/>
          <w:color w:val="auto"/>
          <w:sz w:val="28"/>
          <w:szCs w:val="28"/>
        </w:rPr>
      </w:pPr>
    </w:p>
    <w:sectPr w:rsidR="00CC75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2240" w:h="15840" w:code="1"/>
      <w:pgMar w:top="2075" w:right="1435" w:bottom="567" w:left="992" w:header="147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55BCD" w14:textId="77777777" w:rsidR="002347C9" w:rsidRDefault="002347C9">
      <w:pPr>
        <w:spacing w:after="0" w:line="240" w:lineRule="auto"/>
      </w:pPr>
      <w:r>
        <w:separator/>
      </w:r>
    </w:p>
  </w:endnote>
  <w:endnote w:type="continuationSeparator" w:id="0">
    <w:p w14:paraId="26707B62" w14:textId="77777777" w:rsidR="002347C9" w:rsidRDefault="00234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9BBB" w14:textId="77777777" w:rsidR="00CC75EC" w:rsidRDefault="00652289">
    <w:pPr>
      <w:spacing w:after="0" w:line="259" w:lineRule="auto"/>
      <w:ind w:left="-992" w:right="10803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8" behindDoc="0" locked="0" layoutInCell="1" allowOverlap="1" wp14:anchorId="2D664CBB" wp14:editId="489A5A34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4070" cy="6350"/>
              <wp:effectExtent l="0" t="0" r="0" b="0"/>
              <wp:wrapSquare wrapText="bothSides"/>
              <wp:docPr id="4141" name="Group 119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070" cy="6350"/>
                        <a:chOff x="0" y="0"/>
                        <a:chExt cx="7164070" cy="6350"/>
                      </a:xfrm>
                    </wpg:grpSpPr>
                    <wps:wsp>
                      <wps:cNvPr id="1424721644" name="Freeform: Shape 14247216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996354241" name="Freeform: Shape 1996354241"/>
                      <wps:cNvSpPr/>
                      <wps:spPr>
                        <a:xfrm>
                          <a:off x="6350" y="0"/>
                          <a:ext cx="7151370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1370" h="9144">
                              <a:moveTo>
                                <a:pt x="0" y="0"/>
                              </a:moveTo>
                              <a:lnTo>
                                <a:pt x="7151370" y="0"/>
                              </a:lnTo>
                              <a:lnTo>
                                <a:pt x="71513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619921285" name="Freeform: Shape 619921285"/>
                      <wps:cNvSpPr/>
                      <wps:spPr>
                        <a:xfrm>
                          <a:off x="7157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D50E06" id="Group 11904" o:spid="_x0000_s1026" style="position:absolute;margin-left:24pt;margin-top:767.6pt;width:564.1pt;height:.5pt;z-index:8;mso-position-horizontal-relative:page;mso-position-vertical-relative:page" coordsize="716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">
              <v:shape id="Freeform: Shape 142472164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" path="m,l9144,r,9144l,9144,,e" fillcolor="black" strokeweight="0">
                <v:stroke joinstyle="miter"/>
                <v:path arrowok="t"/>
              </v:shape>
              <v:shape id="Freeform: Shape 1996354241" o:spid="_x0000_s1028" style="position:absolute;left:63;width:71514;height:91;visibility:visible;mso-wrap-style:square;v-text-anchor:top" coordsize="71513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" path="m,l7151370,r,9144l,9144,,e" fillcolor="black" strokeweight="0">
                <v:stroke joinstyle="miter"/>
                <v:path arrowok="t"/>
              </v:shape>
              <v:shape id="Freeform: Shape 619921285" o:spid="_x0000_s1029" style="position:absolute;left:7157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" path="m,l9144,r,9144l,9144,,e" fillcolor="black" strokeweight="0">
                <v:stroke joinstyle="miter"/>
                <v:path arrowok="t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3275" w14:textId="77777777" w:rsidR="00CC75EC" w:rsidRDefault="00652289">
    <w:pPr>
      <w:spacing w:after="0" w:line="259" w:lineRule="auto"/>
      <w:ind w:left="-992" w:right="10803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9" behindDoc="0" locked="0" layoutInCell="1" allowOverlap="1" wp14:anchorId="6483668A" wp14:editId="20019A52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4070" cy="6350"/>
              <wp:effectExtent l="0" t="0" r="0" b="0"/>
              <wp:wrapSquare wrapText="bothSides"/>
              <wp:docPr id="4145" name="Group 11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070" cy="6350"/>
                        <a:chOff x="0" y="0"/>
                        <a:chExt cx="7164070" cy="6350"/>
                      </a:xfrm>
                    </wpg:grpSpPr>
                    <wps:wsp>
                      <wps:cNvPr id="618227408" name="Freeform: Shape 6182274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392454396" name="Freeform: Shape 1392454396"/>
                      <wps:cNvSpPr/>
                      <wps:spPr>
                        <a:xfrm>
                          <a:off x="6350" y="0"/>
                          <a:ext cx="7151370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1370" h="9144">
                              <a:moveTo>
                                <a:pt x="0" y="0"/>
                              </a:moveTo>
                              <a:lnTo>
                                <a:pt x="7151370" y="0"/>
                              </a:lnTo>
                              <a:lnTo>
                                <a:pt x="71513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498984906" name="Freeform: Shape 1498984906"/>
                      <wps:cNvSpPr/>
                      <wps:spPr>
                        <a:xfrm>
                          <a:off x="7157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FC899" id="Group 11868" o:spid="_x0000_s1026" style="position:absolute;margin-left:24pt;margin-top:767.6pt;width:564.1pt;height:.5pt;z-index:9;mso-position-horizontal-relative:page;mso-position-vertical-relative:page" coordsize="716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">
              <v:shape id="Freeform: Shape 61822740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" path="m,l9144,r,9144l,9144,,e" fillcolor="black" strokeweight="0">
                <v:stroke joinstyle="miter"/>
                <v:path arrowok="t"/>
              </v:shape>
              <v:shape id="Freeform: Shape 1392454396" o:spid="_x0000_s1028" style="position:absolute;left:63;width:71514;height:91;visibility:visible;mso-wrap-style:square;v-text-anchor:top" coordsize="71513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" path="m,l7151370,r,9144l,9144,,e" fillcolor="black" strokeweight="0">
                <v:stroke joinstyle="miter"/>
                <v:path arrowok="t"/>
              </v:shape>
              <v:shape id="Freeform: Shape 1498984906" o:spid="_x0000_s1029" style="position:absolute;left:7157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" path="m,l9144,r,9144l,9144,,e" fillcolor="black" strokeweight="0">
                <v:stroke joinstyle="miter"/>
                <v:path arrowok="t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AE45B" w14:textId="77777777" w:rsidR="002347C9" w:rsidRDefault="002347C9">
      <w:pPr>
        <w:spacing w:after="0" w:line="240" w:lineRule="auto"/>
      </w:pPr>
      <w:r>
        <w:separator/>
      </w:r>
    </w:p>
  </w:footnote>
  <w:footnote w:type="continuationSeparator" w:id="0">
    <w:p w14:paraId="759B31DA" w14:textId="77777777" w:rsidR="002347C9" w:rsidRDefault="00234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16F41" w14:textId="77777777" w:rsidR="00CC75EC" w:rsidRDefault="00652289">
    <w:pPr>
      <w:spacing w:after="0" w:line="259" w:lineRule="auto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" behindDoc="0" locked="0" layoutInCell="1" allowOverlap="1" wp14:anchorId="6CC6D504" wp14:editId="22E6FD35">
              <wp:simplePos x="0" y="0"/>
              <wp:positionH relativeFrom="page">
                <wp:posOffset>304800</wp:posOffset>
              </wp:positionH>
              <wp:positionV relativeFrom="page">
                <wp:posOffset>280771</wp:posOffset>
              </wp:positionV>
              <wp:extent cx="7164070" cy="1040970"/>
              <wp:effectExtent l="0" t="0" r="0" b="0"/>
              <wp:wrapSquare wrapText="bothSides"/>
              <wp:docPr id="4097" name="Group 118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070" cy="1040970"/>
                        <a:chOff x="0" y="0"/>
                        <a:chExt cx="7164070" cy="1040970"/>
                      </a:xfrm>
                    </wpg:grpSpPr>
                    <pic:pic xmlns:pic="http://schemas.openxmlformats.org/drawingml/2006/picture">
                      <pic:nvPicPr>
                        <pic:cNvPr id="2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5623560" y="90704"/>
                          <a:ext cx="766445" cy="7639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878205" y="22759"/>
                          <a:ext cx="848995" cy="8489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53602235" name="Rectangle 953602235"/>
                      <wps:cNvSpPr/>
                      <wps:spPr>
                        <a:xfrm>
                          <a:off x="3655695" y="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954031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8307398" name="Rectangle 408307398"/>
                      <wps:cNvSpPr/>
                      <wps:spPr>
                        <a:xfrm>
                          <a:off x="2771775" y="175260"/>
                          <a:ext cx="1495259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710B7C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Marinduque State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210675" name="Rectangle 73210675"/>
                      <wps:cNvSpPr/>
                      <wps:spPr>
                        <a:xfrm>
                          <a:off x="3895725" y="175260"/>
                          <a:ext cx="856171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6F67E5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University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8913461" name="Rectangle 768913461"/>
                      <wps:cNvSpPr/>
                      <wps:spPr>
                        <a:xfrm>
                          <a:off x="4541139" y="17526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ED4464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504022" name="Rectangle 113504022"/>
                      <wps:cNvSpPr/>
                      <wps:spPr>
                        <a:xfrm>
                          <a:off x="2944495" y="350520"/>
                          <a:ext cx="1891116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706EB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College of Engineering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9327792" name="Rectangle 2129327792"/>
                      <wps:cNvSpPr/>
                      <wps:spPr>
                        <a:xfrm>
                          <a:off x="4367276" y="35052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0A11B8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9888790" name="Rectangle 1419888790"/>
                      <wps:cNvSpPr/>
                      <wps:spPr>
                        <a:xfrm>
                          <a:off x="2498725" y="525780"/>
                          <a:ext cx="1224665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327F37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Department of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6699584" name="Rectangle 546699584"/>
                      <wps:cNvSpPr/>
                      <wps:spPr>
                        <a:xfrm>
                          <a:off x="3419475" y="525780"/>
                          <a:ext cx="1852200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C291D1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Computer Engineering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2167995" name="Rectangle 362167995"/>
                      <wps:cNvSpPr/>
                      <wps:spPr>
                        <a:xfrm>
                          <a:off x="4814189" y="52578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3D5F4E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6220120" name="Rectangle 2026220120"/>
                      <wps:cNvSpPr/>
                      <wps:spPr>
                        <a:xfrm>
                          <a:off x="1939544" y="701040"/>
                          <a:ext cx="4563985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05C66E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Panfilo M. Manguera Sr. Rd., Tanza, Boac, Marinduque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5938316" name="Rectangle 605938316"/>
                      <wps:cNvSpPr/>
                      <wps:spPr>
                        <a:xfrm>
                          <a:off x="5372989" y="70104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FBF500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2075625" name="Rectangle 1082075625"/>
                      <wps:cNvSpPr/>
                      <wps:spPr>
                        <a:xfrm>
                          <a:off x="325120" y="898678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63B711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3255229" name="Freeform: Shape 1253255229"/>
                      <wps:cNvSpPr/>
                      <wps:spPr>
                        <a:xfrm>
                          <a:off x="209550" y="963067"/>
                          <a:ext cx="658177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45720">
                              <a:moveTo>
                                <a:pt x="0" y="0"/>
                              </a:moveTo>
                              <a:lnTo>
                                <a:pt x="6581775" y="0"/>
                              </a:lnTo>
                              <a:lnTo>
                                <a:pt x="6581775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79646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589671363" name="Freeform: Shape 589671363"/>
                      <wps:cNvSpPr/>
                      <wps:spPr>
                        <a:xfrm>
                          <a:off x="0" y="2402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782890525" name="Freeform: Shape 1782890525"/>
                      <wps:cNvSpPr/>
                      <wps:spPr>
                        <a:xfrm>
                          <a:off x="6350" y="24029"/>
                          <a:ext cx="7151370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1370" h="9144">
                              <a:moveTo>
                                <a:pt x="0" y="0"/>
                              </a:moveTo>
                              <a:lnTo>
                                <a:pt x="7151370" y="0"/>
                              </a:lnTo>
                              <a:lnTo>
                                <a:pt x="71513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031810383" name="Freeform: Shape 1031810383"/>
                      <wps:cNvSpPr/>
                      <wps:spPr>
                        <a:xfrm>
                          <a:off x="7157720" y="2402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CC6D504" id="Group 11878" o:spid="_x0000_s1027" style="position:absolute;margin-left:24pt;margin-top:22.1pt;width:564.1pt;height:81.95pt;z-index:2;mso-position-horizontal-relative:page;mso-position-vertical-relative:page" coordsize="71640,104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" o:spid="_x0000_s1028" type="#_x0000_t75" style="position:absolute;left:56235;top:907;width:7665;height:7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">
                <v:imagedata r:id="rId3" o:title=""/>
              </v:shape>
              <v:shape id="Image" o:spid="_x0000_s1029" type="#_x0000_t75" style="position:absolute;left:8782;top:227;width:8490;height:8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">
                <v:imagedata r:id="rId4" o:title=""/>
              </v:shape>
              <v:rect id="Rectangle 953602235" o:spid="_x0000_s1030" style="position:absolute;left:3655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" filled="f" stroked="f">
                <v:textbox inset="0,0,0,0">
                  <w:txbxContent>
                    <w:p w14:paraId="0C954031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408307398" o:spid="_x0000_s1031" style="position:absolute;left:27717;top:1752;width:1495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" filled="f" stroked="f">
                <v:textbox inset="0,0,0,0">
                  <w:txbxContent>
                    <w:p w14:paraId="3A710B7C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Marinduque State </w:t>
                      </w:r>
                    </w:p>
                  </w:txbxContent>
                </v:textbox>
              </v:rect>
              <v:rect id="Rectangle 73210675" o:spid="_x0000_s1032" style="position:absolute;left:38957;top:1752;width:856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" filled="f" stroked="f">
                <v:textbox inset="0,0,0,0">
                  <w:txbxContent>
                    <w:p w14:paraId="2D6F67E5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University</w:t>
                      </w:r>
                    </w:p>
                  </w:txbxContent>
                </v:textbox>
              </v:rect>
              <v:rect id="Rectangle 768913461" o:spid="_x0000_s1033" style="position:absolute;left:45411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" filled="f" stroked="f">
                <v:textbox inset="0,0,0,0">
                  <w:txbxContent>
                    <w:p w14:paraId="3FED4464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13504022" o:spid="_x0000_s1034" style="position:absolute;left:29444;top:3505;width:189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" filled="f" stroked="f">
                <v:textbox inset="0,0,0,0">
                  <w:txbxContent>
                    <w:p w14:paraId="2B8706EB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College of Engineering</w:t>
                      </w:r>
                    </w:p>
                  </w:txbxContent>
                </v:textbox>
              </v:rect>
              <v:rect id="Rectangle 2129327792" o:spid="_x0000_s1035" style="position:absolute;left:43672;top:350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" filled="f" stroked="f">
                <v:textbox inset="0,0,0,0">
                  <w:txbxContent>
                    <w:p w14:paraId="740A11B8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419888790" o:spid="_x0000_s1036" style="position:absolute;left:24987;top:5257;width:1224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" filled="f" stroked="f">
                <v:textbox inset="0,0,0,0">
                  <w:txbxContent>
                    <w:p w14:paraId="35327F37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Department of </w:t>
                      </w:r>
                    </w:p>
                  </w:txbxContent>
                </v:textbox>
              </v:rect>
              <v:rect id="Rectangle 546699584" o:spid="_x0000_s1037" style="position:absolute;left:34194;top:5257;width:1852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" filled="f" stroked="f">
                <v:textbox inset="0,0,0,0">
                  <w:txbxContent>
                    <w:p w14:paraId="5EC291D1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Computer Engineering</w:t>
                      </w:r>
                    </w:p>
                  </w:txbxContent>
                </v:textbox>
              </v:rect>
              <v:rect id="Rectangle 362167995" o:spid="_x0000_s1038" style="position:absolute;left:48141;top:525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" filled="f" stroked="f">
                <v:textbox inset="0,0,0,0">
                  <w:txbxContent>
                    <w:p w14:paraId="443D5F4E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2026220120" o:spid="_x0000_s1039" style="position:absolute;left:19395;top:7010;width:4564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" filled="f" stroked="f">
                <v:textbox inset="0,0,0,0">
                  <w:txbxContent>
                    <w:p w14:paraId="5C05C66E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Panfilo M. Manguera Sr. Rd., Tanza, Boac, Marinduque</w:t>
                      </w:r>
                    </w:p>
                  </w:txbxContent>
                </v:textbox>
              </v:rect>
              <v:rect id="Rectangle 605938316" o:spid="_x0000_s1040" style="position:absolute;left:53729;top:70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" filled="f" stroked="f">
                <v:textbox inset="0,0,0,0">
                  <w:txbxContent>
                    <w:p w14:paraId="11FBF500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082075625" o:spid="_x0000_s1041" style="position:absolute;left:3251;top:898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" filled="f" stroked="f">
                <v:textbox inset="0,0,0,0">
                  <w:txbxContent>
                    <w:p w14:paraId="4263B711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Freeform: Shape 1253255229" o:spid="_x0000_s1042" style="position:absolute;left:2095;top:9630;width:65818;height:457;visibility:visible;mso-wrap-style:square;v-text-anchor:top" coordsize="658177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" path="m,l6581775,r,45720l,45720,,e" fillcolor="#f79646" strokeweight="0">
                <v:stroke joinstyle="miter"/>
                <v:path arrowok="t"/>
              </v:shape>
              <v:shape id="Freeform: Shape 589671363" o:spid="_x0000_s1043" style="position:absolute;top: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" path="m,l9144,r,9144l,9144,,e" fillcolor="black" strokeweight="0">
                <v:stroke joinstyle="miter"/>
                <v:path arrowok="t"/>
              </v:shape>
              <v:shape id="Freeform: Shape 1782890525" o:spid="_x0000_s1044" style="position:absolute;left:63;top:240;width:71514;height:91;visibility:visible;mso-wrap-style:square;v-text-anchor:top" coordsize="71513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" path="m,l7151370,r,9144l,9144,,e" fillcolor="black" strokeweight="0">
                <v:stroke joinstyle="miter"/>
                <v:path arrowok="t"/>
              </v:shape>
              <v:shape id="Freeform: Shape 1031810383" o:spid="_x0000_s1045" style="position:absolute;left:71577;top: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" path="m,l9144,r,9144l,9144,,e" fillcolor="black" strokeweight="0">
                <v:stroke joinstyle="miter"/>
                <v:path arrowok="t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3465D95F" w14:textId="77777777" w:rsidR="00CC75EC" w:rsidRDefault="00652289">
    <w:r>
      <w:rPr>
        <w:noProof/>
        <w:sz w:val="22"/>
      </w:rPr>
      <mc:AlternateContent>
        <mc:Choice Requires="wpg">
          <w:drawing>
            <wp:anchor distT="0" distB="0" distL="0" distR="0" simplePos="0" relativeHeight="3" behindDoc="1" locked="0" layoutInCell="1" allowOverlap="1" wp14:anchorId="128C8C62" wp14:editId="34F252EF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4070" cy="9437370"/>
              <wp:effectExtent l="0" t="0" r="0" b="0"/>
              <wp:wrapNone/>
              <wp:docPr id="4116" name="Group 118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070" cy="9437370"/>
                        <a:chOff x="0" y="0"/>
                        <a:chExt cx="7164070" cy="9437370"/>
                      </a:xfrm>
                    </wpg:grpSpPr>
                    <wps:wsp>
                      <wps:cNvPr id="1391466622" name="Freeform: Shape 1391466622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331066667" name="Freeform: Shape 1331066667"/>
                      <wps:cNvSpPr/>
                      <wps:spPr>
                        <a:xfrm>
                          <a:off x="715772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2D1D1CD" id="Group 11897" o:spid="_x0000_s1026" style="position:absolute;margin-left:24pt;margin-top:24.5pt;width:564.1pt;height:743.1pt;z-index:-503316477;mso-wrap-distance-left:0;mso-wrap-distance-right:0;mso-position-horizontal-relative:page;mso-position-vertical-relative:page" coordsize="71640,94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">
              <v:shape id="Freeform: Shape 1391466622" o:spid="_x0000_s1027" style="position:absolute;width:91;height:94373;visibility:visible;mso-wrap-style:square;v-text-anchor:top" coordsize="9144,943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" path="m,l9144,r,9437370l,9437370,,e" fillcolor="black" strokeweight="0">
                <v:stroke joinstyle="miter"/>
                <v:path arrowok="t"/>
              </v:shape>
              <v:shape id="Freeform: Shape 1331066667" o:spid="_x0000_s1028" style="position:absolute;left:71577;width:91;height:94373;visibility:visible;mso-wrap-style:square;v-text-anchor:top" coordsize="9144,943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" path="m,l9144,r,9437370l,9437370,,e" fillcolor="black" strokeweight="0">
                <v:stroke joinstyle="miter"/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6F6E2" w14:textId="77777777" w:rsidR="00CC75EC" w:rsidRDefault="00652289">
    <w:pPr>
      <w:spacing w:after="0" w:line="259" w:lineRule="auto"/>
      <w:ind w:left="0" w:firstLine="0"/>
      <w:jc w:val="left"/>
      <w:rPr>
        <w:rFonts w:ascii="Arial" w:eastAsia="Arial" w:hAnsi="Arial" w:cs="Arial"/>
        <w:sz w:val="22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4" behindDoc="0" locked="0" layoutInCell="1" allowOverlap="1" wp14:anchorId="4F6471AA" wp14:editId="5B69749A">
              <wp:simplePos x="0" y="0"/>
              <wp:positionH relativeFrom="margin">
                <wp:posOffset>-326390</wp:posOffset>
              </wp:positionH>
              <wp:positionV relativeFrom="page">
                <wp:posOffset>280670</wp:posOffset>
              </wp:positionV>
              <wp:extent cx="7166864" cy="1087926"/>
              <wp:effectExtent l="0" t="0" r="15240" b="0"/>
              <wp:wrapSquare wrapText="bothSides"/>
              <wp:docPr id="4119" name="Group 11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6864" cy="1087926"/>
                        <a:chOff x="0" y="0"/>
                        <a:chExt cx="7166864" cy="1087926"/>
                      </a:xfrm>
                    </wpg:grpSpPr>
                    <pic:pic xmlns:pic="http://schemas.openxmlformats.org/drawingml/2006/picture">
                      <pic:nvPicPr>
                        <pic:cNvPr id="4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5623560" y="154075"/>
                          <a:ext cx="766445" cy="7639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878205" y="86130"/>
                          <a:ext cx="848995" cy="8489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03478505" name="Rectangle 1703478505"/>
                      <wps:cNvSpPr/>
                      <wps:spPr>
                        <a:xfrm>
                          <a:off x="3655695" y="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25F03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5068345" name="Rectangle 535068345"/>
                      <wps:cNvSpPr/>
                      <wps:spPr>
                        <a:xfrm>
                          <a:off x="2771775" y="175260"/>
                          <a:ext cx="1495259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BF4CCB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Marinduque State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0706328" name="Rectangle 1540706328"/>
                      <wps:cNvSpPr/>
                      <wps:spPr>
                        <a:xfrm>
                          <a:off x="3895725" y="175260"/>
                          <a:ext cx="856171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FBD324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University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9687811" name="Rectangle 799687811"/>
                      <wps:cNvSpPr/>
                      <wps:spPr>
                        <a:xfrm>
                          <a:off x="4541139" y="17526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29F8D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2718675" name="Rectangle 2042718675"/>
                      <wps:cNvSpPr/>
                      <wps:spPr>
                        <a:xfrm>
                          <a:off x="2944495" y="350520"/>
                          <a:ext cx="1891116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6A7663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College of Engineering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4755959" name="Rectangle 1554755959"/>
                      <wps:cNvSpPr/>
                      <wps:spPr>
                        <a:xfrm>
                          <a:off x="4367276" y="35052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5E98B1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9824744" name="Rectangle 1259824744"/>
                      <wps:cNvSpPr/>
                      <wps:spPr>
                        <a:xfrm>
                          <a:off x="2498725" y="525780"/>
                          <a:ext cx="1224665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FFAAFC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Department of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1278317" name="Rectangle 421278317"/>
                      <wps:cNvSpPr/>
                      <wps:spPr>
                        <a:xfrm>
                          <a:off x="3419475" y="525780"/>
                          <a:ext cx="1852200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563E4B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Computer Engineering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0977036" name="Rectangle 1770977036"/>
                      <wps:cNvSpPr/>
                      <wps:spPr>
                        <a:xfrm>
                          <a:off x="4814189" y="52578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88D1B7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7802747" name="Rectangle 1867802747"/>
                      <wps:cNvSpPr/>
                      <wps:spPr>
                        <a:xfrm>
                          <a:off x="1939544" y="701040"/>
                          <a:ext cx="4563985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763DE1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Panfilo M. Manguera Sr. Rd., Tanza, Boac, Marinduque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7155199" name="Rectangle 377155199"/>
                      <wps:cNvSpPr/>
                      <wps:spPr>
                        <a:xfrm>
                          <a:off x="5372989" y="70104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13E137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6559151" name="Rectangle 496559151"/>
                      <wps:cNvSpPr/>
                      <wps:spPr>
                        <a:xfrm>
                          <a:off x="325120" y="898678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8247C0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7402490" name="Freeform: Shape 327402490"/>
                      <wps:cNvSpPr/>
                      <wps:spPr>
                        <a:xfrm>
                          <a:off x="209550" y="963067"/>
                          <a:ext cx="658177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45720">
                              <a:moveTo>
                                <a:pt x="0" y="0"/>
                              </a:moveTo>
                              <a:lnTo>
                                <a:pt x="6581775" y="0"/>
                              </a:lnTo>
                              <a:lnTo>
                                <a:pt x="6581775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79646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925495661" name="Freeform: Shape 925495661"/>
                      <wps:cNvSpPr/>
                      <wps:spPr>
                        <a:xfrm>
                          <a:off x="0" y="2402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334280127" name="Freeform: Shape 334280127"/>
                      <wps:cNvSpPr/>
                      <wps:spPr>
                        <a:xfrm>
                          <a:off x="6350" y="24029"/>
                          <a:ext cx="7151370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1370" h="9144">
                              <a:moveTo>
                                <a:pt x="0" y="0"/>
                              </a:moveTo>
                              <a:lnTo>
                                <a:pt x="7151370" y="0"/>
                              </a:lnTo>
                              <a:lnTo>
                                <a:pt x="71513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958199939" name="Freeform: Shape 1958199939"/>
                      <wps:cNvSpPr/>
                      <wps:spPr>
                        <a:xfrm>
                          <a:off x="7157720" y="2402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6471AA" id="Group 11842" o:spid="_x0000_s1046" style="position:absolute;margin-left:-25.7pt;margin-top:22.1pt;width:564.3pt;height:85.65pt;z-index:4;mso-position-horizontal-relative:margin;mso-position-vertical-relative:page;mso-height-relative:margin" coordsize="71668,1087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" o:spid="_x0000_s1047" type="#_x0000_t75" style="position:absolute;left:56235;top:1540;width:7665;height:7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">
                <v:imagedata r:id="rId3" o:title=""/>
              </v:shape>
              <v:shape id="Image" o:spid="_x0000_s1048" type="#_x0000_t75" style="position:absolute;left:8782;top:861;width:8490;height:8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">
                <v:imagedata r:id="rId4" o:title=""/>
              </v:shape>
              <v:rect id="Rectangle 1703478505" o:spid="_x0000_s1049" style="position:absolute;left:3655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" filled="f" stroked="f">
                <v:textbox inset="0,0,0,0">
                  <w:txbxContent>
                    <w:p w14:paraId="7E325F03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35068345" o:spid="_x0000_s1050" style="position:absolute;left:27717;top:1752;width:1495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" filled="f" stroked="f">
                <v:textbox inset="0,0,0,0">
                  <w:txbxContent>
                    <w:p w14:paraId="14BF4CCB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Marinduque State </w:t>
                      </w:r>
                    </w:p>
                  </w:txbxContent>
                </v:textbox>
              </v:rect>
              <v:rect id="Rectangle 1540706328" o:spid="_x0000_s1051" style="position:absolute;left:38957;top:1752;width:856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" filled="f" stroked="f">
                <v:textbox inset="0,0,0,0">
                  <w:txbxContent>
                    <w:p w14:paraId="18FBD324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University</w:t>
                      </w:r>
                    </w:p>
                  </w:txbxContent>
                </v:textbox>
              </v:rect>
              <v:rect id="Rectangle 799687811" o:spid="_x0000_s1052" style="position:absolute;left:45411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" filled="f" stroked="f">
                <v:textbox inset="0,0,0,0">
                  <w:txbxContent>
                    <w:p w14:paraId="18429F8D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2042718675" o:spid="_x0000_s1053" style="position:absolute;left:29444;top:3505;width:189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" filled="f" stroked="f">
                <v:textbox inset="0,0,0,0">
                  <w:txbxContent>
                    <w:p w14:paraId="596A7663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College of Engineering</w:t>
                      </w:r>
                    </w:p>
                  </w:txbxContent>
                </v:textbox>
              </v:rect>
              <v:rect id="Rectangle 1554755959" o:spid="_x0000_s1054" style="position:absolute;left:43672;top:350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" filled="f" stroked="f">
                <v:textbox inset="0,0,0,0">
                  <w:txbxContent>
                    <w:p w14:paraId="695E98B1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259824744" o:spid="_x0000_s1055" style="position:absolute;left:24987;top:5257;width:1224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" filled="f" stroked="f">
                <v:textbox inset="0,0,0,0">
                  <w:txbxContent>
                    <w:p w14:paraId="4FFFAAFC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Department of </w:t>
                      </w:r>
                    </w:p>
                  </w:txbxContent>
                </v:textbox>
              </v:rect>
              <v:rect id="Rectangle 421278317" o:spid="_x0000_s1056" style="position:absolute;left:34194;top:5257;width:1852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" filled="f" stroked="f">
                <v:textbox inset="0,0,0,0">
                  <w:txbxContent>
                    <w:p w14:paraId="64563E4B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Computer Engineering</w:t>
                      </w:r>
                    </w:p>
                  </w:txbxContent>
                </v:textbox>
              </v:rect>
              <v:rect id="Rectangle 1770977036" o:spid="_x0000_s1057" style="position:absolute;left:48141;top:525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" filled="f" stroked="f">
                <v:textbox inset="0,0,0,0">
                  <w:txbxContent>
                    <w:p w14:paraId="3D88D1B7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867802747" o:spid="_x0000_s1058" style="position:absolute;left:19395;top:7010;width:4564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" filled="f" stroked="f">
                <v:textbox inset="0,0,0,0">
                  <w:txbxContent>
                    <w:p w14:paraId="32763DE1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Panfilo M. Manguera Sr. Rd., Tanza, Boac, Marinduque</w:t>
                      </w:r>
                    </w:p>
                  </w:txbxContent>
                </v:textbox>
              </v:rect>
              <v:rect id="Rectangle 377155199" o:spid="_x0000_s1059" style="position:absolute;left:53729;top:70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" filled="f" stroked="f">
                <v:textbox inset="0,0,0,0">
                  <w:txbxContent>
                    <w:p w14:paraId="5013E137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496559151" o:spid="_x0000_s1060" style="position:absolute;left:3251;top:898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" filled="f" stroked="f">
                <v:textbox inset="0,0,0,0">
                  <w:txbxContent>
                    <w:p w14:paraId="7F8247C0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Freeform: Shape 327402490" o:spid="_x0000_s1061" style="position:absolute;left:2095;top:9630;width:65818;height:457;visibility:visible;mso-wrap-style:square;v-text-anchor:top" coordsize="658177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" path="m,l6581775,r,45720l,45720,,e" fillcolor="#f79646" strokeweight="0">
                <v:stroke joinstyle="miter"/>
                <v:path arrowok="t"/>
              </v:shape>
              <v:shape id="Freeform: Shape 925495661" o:spid="_x0000_s1062" style="position:absolute;top: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" path="m,l9144,r,9144l,9144,,e" fillcolor="black" strokeweight="0">
                <v:stroke joinstyle="miter"/>
                <v:path arrowok="t"/>
              </v:shape>
              <v:shape id="Freeform: Shape 334280127" o:spid="_x0000_s1063" style="position:absolute;left:63;top:240;width:71514;height:91;visibility:visible;mso-wrap-style:square;v-text-anchor:top" coordsize="71513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" path="m,l7151370,r,9144l,9144,,e" fillcolor="black" strokeweight="0">
                <v:stroke joinstyle="miter"/>
                <v:path arrowok="t"/>
              </v:shape>
              <v:shape id="Freeform: Shape 1958199939" o:spid="_x0000_s1064" style="position:absolute;left:71577;top: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" path="m,l9144,r,9144l,9144,,e" fillcolor="black" strokeweight="0">
                <v:stroke joinstyle="miter"/>
                <v:path arrowok="t"/>
              </v:shape>
              <w10:wrap type="square" anchorx="margin" anchory="pag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38FA01A3" w14:textId="77777777" w:rsidR="00CC75EC" w:rsidRDefault="00652289">
    <w:pPr>
      <w:spacing w:after="0" w:line="240" w:lineRule="auto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0" distR="0" simplePos="0" relativeHeight="5" behindDoc="1" locked="0" layoutInCell="1" allowOverlap="1" wp14:anchorId="77AB1CB9" wp14:editId="7A79CACE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4070" cy="9437370"/>
              <wp:effectExtent l="0" t="0" r="0" b="0"/>
              <wp:wrapNone/>
              <wp:docPr id="4138" name="Group 11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070" cy="9437370"/>
                        <a:chOff x="0" y="0"/>
                        <a:chExt cx="7164070" cy="9437370"/>
                      </a:xfrm>
                    </wpg:grpSpPr>
                    <wps:wsp>
                      <wps:cNvPr id="446388271" name="Freeform: Shape 446388271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449141027" name="Freeform: Shape 449141027"/>
                      <wps:cNvSpPr/>
                      <wps:spPr>
                        <a:xfrm>
                          <a:off x="715772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6DA284" id="Group 11861" o:spid="_x0000_s1026" style="position:absolute;margin-left:24pt;margin-top:24.5pt;width:564.1pt;height:743.1pt;z-index:-503316475;mso-wrap-distance-left:0;mso-wrap-distance-right:0;mso-position-horizontal-relative:page;mso-position-vertical-relative:page" coordsize="71640,94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">
              <v:shape id="Freeform: Shape 446388271" o:spid="_x0000_s1027" style="position:absolute;width:91;height:94373;visibility:visible;mso-wrap-style:square;v-text-anchor:top" coordsize="9144,943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" path="m,l9144,r,9437370l,9437370,,e" fillcolor="black" strokeweight="0">
                <v:stroke joinstyle="miter"/>
                <v:path arrowok="t"/>
              </v:shape>
              <v:shape id="Freeform: Shape 449141027" o:spid="_x0000_s1028" style="position:absolute;left:71577;width:91;height:94373;visibility:visible;mso-wrap-style:square;v-text-anchor:top" coordsize="9144,943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" path="m,l9144,r,9437370l,9437370,,e" fillcolor="black" strokeweight="0">
                <v:stroke joinstyle="miter"/>
                <v:path arrowok="t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092ED" w14:textId="77777777" w:rsidR="00CC75EC" w:rsidRDefault="00652289">
    <w:pPr>
      <w:spacing w:after="0" w:line="259" w:lineRule="auto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6" behindDoc="0" locked="0" layoutInCell="1" allowOverlap="1" wp14:anchorId="7889FBA0" wp14:editId="60872009">
              <wp:simplePos x="0" y="0"/>
              <wp:positionH relativeFrom="page">
                <wp:posOffset>304800</wp:posOffset>
              </wp:positionH>
              <wp:positionV relativeFrom="page">
                <wp:posOffset>280771</wp:posOffset>
              </wp:positionV>
              <wp:extent cx="7164070" cy="1040970"/>
              <wp:effectExtent l="0" t="0" r="0" b="0"/>
              <wp:wrapSquare wrapText="bothSides"/>
              <wp:docPr id="4149" name="Group 118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070" cy="1040970"/>
                        <a:chOff x="0" y="0"/>
                        <a:chExt cx="7164070" cy="1040970"/>
                      </a:xfrm>
                    </wpg:grpSpPr>
                    <pic:pic xmlns:pic="http://schemas.openxmlformats.org/drawingml/2006/picture">
                      <pic:nvPicPr>
                        <pic:cNvPr id="6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5623560" y="90704"/>
                          <a:ext cx="766445" cy="7639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878205" y="22759"/>
                          <a:ext cx="848995" cy="8489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2312960" name="Rectangle 372312960"/>
                      <wps:cNvSpPr/>
                      <wps:spPr>
                        <a:xfrm>
                          <a:off x="3655695" y="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597D82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4007445" name="Rectangle 1964007445"/>
                      <wps:cNvSpPr/>
                      <wps:spPr>
                        <a:xfrm>
                          <a:off x="2771775" y="175260"/>
                          <a:ext cx="1495259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5128D1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Marinduque State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0326038" name="Rectangle 1640326038"/>
                      <wps:cNvSpPr/>
                      <wps:spPr>
                        <a:xfrm>
                          <a:off x="3895725" y="175260"/>
                          <a:ext cx="856171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EEB450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University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5251085" name="Rectangle 1235251085"/>
                      <wps:cNvSpPr/>
                      <wps:spPr>
                        <a:xfrm>
                          <a:off x="4541139" y="17526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1DE610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0450975" name="Rectangle 1420450975"/>
                      <wps:cNvSpPr/>
                      <wps:spPr>
                        <a:xfrm>
                          <a:off x="2944495" y="350520"/>
                          <a:ext cx="1891116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2F80EF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College of Engineering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8813749" name="Rectangle 778813749"/>
                      <wps:cNvSpPr/>
                      <wps:spPr>
                        <a:xfrm>
                          <a:off x="4367276" y="35052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186D3F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6332746" name="Rectangle 1726332746"/>
                      <wps:cNvSpPr/>
                      <wps:spPr>
                        <a:xfrm>
                          <a:off x="2498725" y="525780"/>
                          <a:ext cx="1224665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85CF0B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Department of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2111606" name="Rectangle 1262111606"/>
                      <wps:cNvSpPr/>
                      <wps:spPr>
                        <a:xfrm>
                          <a:off x="3419475" y="525780"/>
                          <a:ext cx="1852200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AA0168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Computer Engineering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1122256" name="Rectangle 1041122256"/>
                      <wps:cNvSpPr/>
                      <wps:spPr>
                        <a:xfrm>
                          <a:off x="4814189" y="52578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67F845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8273776" name="Rectangle 1188273776"/>
                      <wps:cNvSpPr/>
                      <wps:spPr>
                        <a:xfrm>
                          <a:off x="1939544" y="701040"/>
                          <a:ext cx="4563985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C99CBC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Panfilo M. Manguera Sr. Rd., Tanza, Boac, Marinduque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7225999" name="Rectangle 1097225999"/>
                      <wps:cNvSpPr/>
                      <wps:spPr>
                        <a:xfrm>
                          <a:off x="5372989" y="701040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C557DF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4364247" name="Rectangle 1804364247"/>
                      <wps:cNvSpPr/>
                      <wps:spPr>
                        <a:xfrm>
                          <a:off x="325120" y="898678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03A020" w14:textId="77777777" w:rsidR="00CC75EC" w:rsidRDefault="0065228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3403770" name="Freeform: Shape 1503403770"/>
                      <wps:cNvSpPr/>
                      <wps:spPr>
                        <a:xfrm>
                          <a:off x="209550" y="963067"/>
                          <a:ext cx="658177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 h="45720">
                              <a:moveTo>
                                <a:pt x="0" y="0"/>
                              </a:moveTo>
                              <a:lnTo>
                                <a:pt x="6581775" y="0"/>
                              </a:lnTo>
                              <a:lnTo>
                                <a:pt x="6581775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79646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947033820" name="Freeform: Shape 1947033820"/>
                      <wps:cNvSpPr/>
                      <wps:spPr>
                        <a:xfrm>
                          <a:off x="0" y="2402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694275558" name="Freeform: Shape 694275558"/>
                      <wps:cNvSpPr/>
                      <wps:spPr>
                        <a:xfrm>
                          <a:off x="6350" y="24029"/>
                          <a:ext cx="7151370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1370" h="9144">
                              <a:moveTo>
                                <a:pt x="0" y="0"/>
                              </a:moveTo>
                              <a:lnTo>
                                <a:pt x="7151370" y="0"/>
                              </a:lnTo>
                              <a:lnTo>
                                <a:pt x="71513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686957794" name="Freeform: Shape 1686957794"/>
                      <wps:cNvSpPr/>
                      <wps:spPr>
                        <a:xfrm>
                          <a:off x="7157720" y="2402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89FBA0" id="Group 11806" o:spid="_x0000_s1065" style="position:absolute;margin-left:24pt;margin-top:22.1pt;width:564.1pt;height:81.95pt;z-index:6;mso-position-horizontal-relative:page;mso-position-vertical-relative:page" coordsize="71640,104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" o:spid="_x0000_s1066" type="#_x0000_t75" style="position:absolute;left:56235;top:907;width:7665;height:7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">
                <v:imagedata r:id="rId3" o:title=""/>
              </v:shape>
              <v:shape id="Image" o:spid="_x0000_s1067" type="#_x0000_t75" style="position:absolute;left:8782;top:227;width:8490;height:8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">
                <v:imagedata r:id="rId4" o:title=""/>
              </v:shape>
              <v:rect id="Rectangle 372312960" o:spid="_x0000_s1068" style="position:absolute;left:3655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" filled="f" stroked="f">
                <v:textbox inset="0,0,0,0">
                  <w:txbxContent>
                    <w:p w14:paraId="70597D82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964007445" o:spid="_x0000_s1069" style="position:absolute;left:27717;top:1752;width:1495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" filled="f" stroked="f">
                <v:textbox inset="0,0,0,0">
                  <w:txbxContent>
                    <w:p w14:paraId="4F5128D1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Marinduque State </w:t>
                      </w:r>
                    </w:p>
                  </w:txbxContent>
                </v:textbox>
              </v:rect>
              <v:rect id="Rectangle 1640326038" o:spid="_x0000_s1070" style="position:absolute;left:38957;top:1752;width:856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" filled="f" stroked="f">
                <v:textbox inset="0,0,0,0">
                  <w:txbxContent>
                    <w:p w14:paraId="14EEB450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University</w:t>
                      </w:r>
                    </w:p>
                  </w:txbxContent>
                </v:textbox>
              </v:rect>
              <v:rect id="Rectangle 1235251085" o:spid="_x0000_s1071" style="position:absolute;left:45411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" filled="f" stroked="f">
                <v:textbox inset="0,0,0,0">
                  <w:txbxContent>
                    <w:p w14:paraId="161DE610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420450975" o:spid="_x0000_s1072" style="position:absolute;left:29444;top:3505;width:189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" filled="f" stroked="f">
                <v:textbox inset="0,0,0,0">
                  <w:txbxContent>
                    <w:p w14:paraId="392F80EF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College of Engineering</w:t>
                      </w:r>
                    </w:p>
                  </w:txbxContent>
                </v:textbox>
              </v:rect>
              <v:rect id="Rectangle 778813749" o:spid="_x0000_s1073" style="position:absolute;left:43672;top:350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" filled="f" stroked="f">
                <v:textbox inset="0,0,0,0">
                  <w:txbxContent>
                    <w:p w14:paraId="2A186D3F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726332746" o:spid="_x0000_s1074" style="position:absolute;left:24987;top:5257;width:1224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" filled="f" stroked="f">
                <v:textbox inset="0,0,0,0">
                  <w:txbxContent>
                    <w:p w14:paraId="2685CF0B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Department of </w:t>
                      </w:r>
                    </w:p>
                  </w:txbxContent>
                </v:textbox>
              </v:rect>
              <v:rect id="Rectangle 1262111606" o:spid="_x0000_s1075" style="position:absolute;left:34194;top:5257;width:1852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" filled="f" stroked="f">
                <v:textbox inset="0,0,0,0">
                  <w:txbxContent>
                    <w:p w14:paraId="0BAA0168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Computer Engineering</w:t>
                      </w:r>
                    </w:p>
                  </w:txbxContent>
                </v:textbox>
              </v:rect>
              <v:rect id="Rectangle 1041122256" o:spid="_x0000_s1076" style="position:absolute;left:48141;top:525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" filled="f" stroked="f">
                <v:textbox inset="0,0,0,0">
                  <w:txbxContent>
                    <w:p w14:paraId="1267F845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188273776" o:spid="_x0000_s1077" style="position:absolute;left:19395;top:7010;width:4564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" filled="f" stroked="f">
                <v:textbox inset="0,0,0,0">
                  <w:txbxContent>
                    <w:p w14:paraId="1EC99CBC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Panfilo M. Manguera Sr. Rd., Tanza, Boac, Marinduque</w:t>
                      </w:r>
                    </w:p>
                  </w:txbxContent>
                </v:textbox>
              </v:rect>
              <v:rect id="Rectangle 1097225999" o:spid="_x0000_s1078" style="position:absolute;left:53729;top:70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" filled="f" stroked="f">
                <v:textbox inset="0,0,0,0">
                  <w:txbxContent>
                    <w:p w14:paraId="75C557DF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804364247" o:spid="_x0000_s1079" style="position:absolute;left:3251;top:898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" filled="f" stroked="f">
                <v:textbox inset="0,0,0,0">
                  <w:txbxContent>
                    <w:p w14:paraId="6E03A020" w14:textId="77777777" w:rsidR="00CC75EC" w:rsidRDefault="0065228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Freeform: Shape 1503403770" o:spid="_x0000_s1080" style="position:absolute;left:2095;top:9630;width:65818;height:457;visibility:visible;mso-wrap-style:square;v-text-anchor:top" coordsize="658177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" path="m,l6581775,r,45720l,45720,,e" fillcolor="#f79646" strokeweight="0">
                <v:stroke joinstyle="miter"/>
                <v:path arrowok="t"/>
              </v:shape>
              <v:shape id="Freeform: Shape 1947033820" o:spid="_x0000_s1081" style="position:absolute;top: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" path="m,l9144,r,9144l,9144,,e" fillcolor="black" strokeweight="0">
                <v:stroke joinstyle="miter"/>
                <v:path arrowok="t"/>
              </v:shape>
              <v:shape id="Freeform: Shape 694275558" o:spid="_x0000_s1082" style="position:absolute;left:63;top:240;width:71514;height:91;visibility:visible;mso-wrap-style:square;v-text-anchor:top" coordsize="71513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" path="m,l7151370,r,9144l,9144,,e" fillcolor="black" strokeweight="0">
                <v:stroke joinstyle="miter"/>
                <v:path arrowok="t"/>
              </v:shape>
              <v:shape id="Freeform: Shape 1686957794" o:spid="_x0000_s1083" style="position:absolute;left:71577;top: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" path="m,l9144,r,9144l,9144,,e" fillcolor="black" strokeweight="0">
                <v:stroke joinstyle="miter"/>
                <v:path arrowok="t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4F214B04" w14:textId="77777777" w:rsidR="00CC75EC" w:rsidRDefault="00652289">
    <w:r>
      <w:rPr>
        <w:noProof/>
        <w:sz w:val="22"/>
      </w:rPr>
      <mc:AlternateContent>
        <mc:Choice Requires="wpg">
          <w:drawing>
            <wp:anchor distT="0" distB="0" distL="0" distR="0" simplePos="0" relativeHeight="7" behindDoc="1" locked="0" layoutInCell="1" allowOverlap="1" wp14:anchorId="3AE4DD4D" wp14:editId="790A994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4070" cy="9437370"/>
              <wp:effectExtent l="0" t="0" r="0" b="0"/>
              <wp:wrapNone/>
              <wp:docPr id="4168" name="Group 118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070" cy="9437370"/>
                        <a:chOff x="0" y="0"/>
                        <a:chExt cx="7164070" cy="9437370"/>
                      </a:xfrm>
                    </wpg:grpSpPr>
                    <wps:wsp>
                      <wps:cNvPr id="1615500051" name="Freeform: Shape 1615500051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94795717" name="Freeform: Shape 94795717"/>
                      <wps:cNvSpPr/>
                      <wps:spPr>
                        <a:xfrm>
                          <a:off x="715772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639695" id="Group 11825" o:spid="_x0000_s1026" style="position:absolute;margin-left:24pt;margin-top:24.5pt;width:564.1pt;height:743.1pt;z-index:-503316473;mso-wrap-distance-left:0;mso-wrap-distance-right:0;mso-position-horizontal-relative:page;mso-position-vertical-relative:page" coordsize="71640,94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">
              <v:shape id="Freeform: Shape 1615500051" o:spid="_x0000_s1027" style="position:absolute;width:91;height:94373;visibility:visible;mso-wrap-style:square;v-text-anchor:top" coordsize="9144,943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" path="m,l9144,r,9437370l,9437370,,e" fillcolor="black" strokeweight="0">
                <v:stroke joinstyle="miter"/>
                <v:path arrowok="t"/>
              </v:shape>
              <v:shape id="Freeform: Shape 94795717" o:spid="_x0000_s1028" style="position:absolute;left:71577;width:91;height:94373;visibility:visible;mso-wrap-style:square;v-text-anchor:top" coordsize="9144,943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" path="m,l9144,r,9437370l,9437370,,e" fillcolor="black" strokeweight="0">
                <v:stroke joinstyle="miter"/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5D2A79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multilevel"/>
    <w:tmpl w:val="ACC0F1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multilevel"/>
    <w:tmpl w:val="83DAE3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multilevel"/>
    <w:tmpl w:val="4B3E20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DF6E0E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multilevel"/>
    <w:tmpl w:val="7310B2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7"/>
    <w:multiLevelType w:val="multilevel"/>
    <w:tmpl w:val="705608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multilevel"/>
    <w:tmpl w:val="EBAA5B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9"/>
    <w:multiLevelType w:val="hybridMultilevel"/>
    <w:tmpl w:val="EAE87408"/>
    <w:lvl w:ilvl="0" w:tplc="6DEEE5A4">
      <w:start w:val="1"/>
      <w:numFmt w:val="upperRoman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09000F">
      <w:start w:val="1"/>
      <w:numFmt w:val="decimal"/>
      <w:lvlText w:val="%2."/>
      <w:lvlJc w:val="left"/>
      <w:pPr>
        <w:ind w:left="2114" w:hanging="360"/>
      </w:pPr>
    </w:lvl>
    <w:lvl w:ilvl="2" w:tplc="C534D604">
      <w:start w:val="1"/>
      <w:numFmt w:val="lowerRoman"/>
      <w:lvlText w:val="%3"/>
      <w:lvlJc w:val="left"/>
      <w:pPr>
        <w:ind w:left="2474"/>
      </w:pPr>
      <w:rPr>
        <w:rFonts w:ascii="Arial" w:eastAsia="Arial" w:hAnsi="Arial" w:cs="Arial"/>
        <w:b/>
        <w:bCs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10593A">
      <w:start w:val="1"/>
      <w:numFmt w:val="decimal"/>
      <w:lvlText w:val="%4"/>
      <w:lvlJc w:val="left"/>
      <w:pPr>
        <w:ind w:left="3194"/>
      </w:pPr>
      <w:rPr>
        <w:rFonts w:ascii="Arial" w:eastAsia="Arial" w:hAnsi="Arial" w:cs="Arial"/>
        <w:b/>
        <w:bCs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E8282">
      <w:start w:val="1"/>
      <w:numFmt w:val="lowerLetter"/>
      <w:lvlText w:val="%5"/>
      <w:lvlJc w:val="left"/>
      <w:pPr>
        <w:ind w:left="3914"/>
      </w:pPr>
      <w:rPr>
        <w:rFonts w:ascii="Arial" w:eastAsia="Arial" w:hAnsi="Arial" w:cs="Arial"/>
        <w:b/>
        <w:bCs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80B8B4">
      <w:start w:val="1"/>
      <w:numFmt w:val="lowerRoman"/>
      <w:lvlText w:val="%6"/>
      <w:lvlJc w:val="left"/>
      <w:pPr>
        <w:ind w:left="4634"/>
      </w:pPr>
      <w:rPr>
        <w:rFonts w:ascii="Arial" w:eastAsia="Arial" w:hAnsi="Arial" w:cs="Arial"/>
        <w:b/>
        <w:bCs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1C137A">
      <w:start w:val="1"/>
      <w:numFmt w:val="decimal"/>
      <w:lvlText w:val="%7"/>
      <w:lvlJc w:val="left"/>
      <w:pPr>
        <w:ind w:left="5354"/>
      </w:pPr>
      <w:rPr>
        <w:rFonts w:ascii="Arial" w:eastAsia="Arial" w:hAnsi="Arial" w:cs="Arial"/>
        <w:b/>
        <w:bCs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8AE03C">
      <w:start w:val="1"/>
      <w:numFmt w:val="lowerLetter"/>
      <w:lvlText w:val="%8"/>
      <w:lvlJc w:val="left"/>
      <w:pPr>
        <w:ind w:left="6074"/>
      </w:pPr>
      <w:rPr>
        <w:rFonts w:ascii="Arial" w:eastAsia="Arial" w:hAnsi="Arial" w:cs="Arial"/>
        <w:b/>
        <w:bCs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08DA0C">
      <w:start w:val="1"/>
      <w:numFmt w:val="lowerRoman"/>
      <w:lvlText w:val="%9"/>
      <w:lvlJc w:val="left"/>
      <w:pPr>
        <w:ind w:left="6794"/>
      </w:pPr>
      <w:rPr>
        <w:rFonts w:ascii="Arial" w:eastAsia="Arial" w:hAnsi="Arial" w:cs="Arial"/>
        <w:b/>
        <w:bCs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000000A"/>
    <w:multiLevelType w:val="multilevel"/>
    <w:tmpl w:val="2A0EDF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B"/>
    <w:multiLevelType w:val="multilevel"/>
    <w:tmpl w:val="D8F81F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E51CB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B60202"/>
    <w:multiLevelType w:val="hybridMultilevel"/>
    <w:tmpl w:val="5218F9E6"/>
    <w:lvl w:ilvl="0" w:tplc="6D6C5A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00D2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DE3F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A6D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B49C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56AC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A4B7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88A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385E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5F9547E"/>
    <w:multiLevelType w:val="hybridMultilevel"/>
    <w:tmpl w:val="7C789320"/>
    <w:lvl w:ilvl="0" w:tplc="54849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A0D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5ADF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0DD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8C5C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E5B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4D8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849C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60A3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052781"/>
    <w:multiLevelType w:val="multilevel"/>
    <w:tmpl w:val="91866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E05A2"/>
    <w:multiLevelType w:val="hybridMultilevel"/>
    <w:tmpl w:val="8B7EEB06"/>
    <w:lvl w:ilvl="0" w:tplc="BFEEC7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6CDA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30A8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2BA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C74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A07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F06A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424E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CFB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1669E"/>
    <w:multiLevelType w:val="hybridMultilevel"/>
    <w:tmpl w:val="66C4D0DC"/>
    <w:lvl w:ilvl="0" w:tplc="3586ACE8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EEF84D7C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hint="default"/>
      </w:rPr>
    </w:lvl>
    <w:lvl w:ilvl="2" w:tplc="1F905706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E4368D0E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E8025B40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hint="default"/>
      </w:rPr>
    </w:lvl>
    <w:lvl w:ilvl="5" w:tplc="2B7A53D0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D60AEFD6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A5F64B40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hint="default"/>
      </w:rPr>
    </w:lvl>
    <w:lvl w:ilvl="8" w:tplc="6A1E5C48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num w:numId="1" w16cid:durableId="1892424298">
    <w:abstractNumId w:val="8"/>
  </w:num>
  <w:num w:numId="2" w16cid:durableId="944272270">
    <w:abstractNumId w:val="3"/>
  </w:num>
  <w:num w:numId="3" w16cid:durableId="1639383811">
    <w:abstractNumId w:val="5"/>
  </w:num>
  <w:num w:numId="4" w16cid:durableId="1796173127">
    <w:abstractNumId w:val="2"/>
  </w:num>
  <w:num w:numId="5" w16cid:durableId="826093370">
    <w:abstractNumId w:val="19"/>
  </w:num>
  <w:num w:numId="6" w16cid:durableId="2002468947">
    <w:abstractNumId w:val="1"/>
  </w:num>
  <w:num w:numId="7" w16cid:durableId="2136212962">
    <w:abstractNumId w:val="0"/>
  </w:num>
  <w:num w:numId="8" w16cid:durableId="2065175624">
    <w:abstractNumId w:val="10"/>
  </w:num>
  <w:num w:numId="9" w16cid:durableId="936525962">
    <w:abstractNumId w:val="4"/>
  </w:num>
  <w:num w:numId="10" w16cid:durableId="1242327417">
    <w:abstractNumId w:val="6"/>
  </w:num>
  <w:num w:numId="11" w16cid:durableId="677972324">
    <w:abstractNumId w:val="9"/>
  </w:num>
  <w:num w:numId="12" w16cid:durableId="380329602">
    <w:abstractNumId w:val="7"/>
  </w:num>
  <w:num w:numId="13" w16cid:durableId="1101602857">
    <w:abstractNumId w:val="11"/>
  </w:num>
  <w:num w:numId="14" w16cid:durableId="1169905154">
    <w:abstractNumId w:val="12"/>
  </w:num>
  <w:num w:numId="15" w16cid:durableId="1033307790">
    <w:abstractNumId w:val="13"/>
  </w:num>
  <w:num w:numId="16" w16cid:durableId="976491124">
    <w:abstractNumId w:val="14"/>
  </w:num>
  <w:num w:numId="17" w16cid:durableId="2004238939">
    <w:abstractNumId w:val="15"/>
  </w:num>
  <w:num w:numId="18" w16cid:durableId="604120971">
    <w:abstractNumId w:val="16"/>
  </w:num>
  <w:num w:numId="19" w16cid:durableId="1931962496">
    <w:abstractNumId w:val="18"/>
  </w:num>
  <w:num w:numId="20" w16cid:durableId="335042432">
    <w:abstractNumId w:val="20"/>
  </w:num>
  <w:num w:numId="21" w16cid:durableId="1319848601">
    <w:abstractNumId w:val="17"/>
  </w:num>
  <w:num w:numId="22" w16cid:durableId="3541164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5EC"/>
    <w:rsid w:val="00014181"/>
    <w:rsid w:val="00024B13"/>
    <w:rsid w:val="000768DB"/>
    <w:rsid w:val="001371E2"/>
    <w:rsid w:val="00173F7C"/>
    <w:rsid w:val="001A65E3"/>
    <w:rsid w:val="002347C9"/>
    <w:rsid w:val="00257B36"/>
    <w:rsid w:val="002C44B8"/>
    <w:rsid w:val="003510DA"/>
    <w:rsid w:val="003616FD"/>
    <w:rsid w:val="00385BDE"/>
    <w:rsid w:val="003F7205"/>
    <w:rsid w:val="003F733C"/>
    <w:rsid w:val="004275BD"/>
    <w:rsid w:val="004575DD"/>
    <w:rsid w:val="004D6DEF"/>
    <w:rsid w:val="005068C3"/>
    <w:rsid w:val="00652289"/>
    <w:rsid w:val="007254E4"/>
    <w:rsid w:val="00883F91"/>
    <w:rsid w:val="008864CC"/>
    <w:rsid w:val="00930020"/>
    <w:rsid w:val="00933953"/>
    <w:rsid w:val="00A75336"/>
    <w:rsid w:val="00B54697"/>
    <w:rsid w:val="00B66436"/>
    <w:rsid w:val="00C44F2A"/>
    <w:rsid w:val="00C934DE"/>
    <w:rsid w:val="00CC75EC"/>
    <w:rsid w:val="00E43A04"/>
    <w:rsid w:val="00E8778D"/>
    <w:rsid w:val="00ED1946"/>
    <w:rsid w:val="00F02ECA"/>
    <w:rsid w:val="00FC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86C2E"/>
  <w15:docId w15:val="{A0ACB806-38C5-460C-8BE3-FFFEDA1C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SimSun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361" w:lineRule="auto"/>
      <w:ind w:left="2171" w:hanging="370"/>
      <w:jc w:val="both"/>
    </w:pPr>
    <w:rPr>
      <w:rFonts w:eastAsia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318" w:line="265" w:lineRule="auto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DengXian Light" w:hAnsi="Calibri Light" w:cs="SimSu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DengXian Light" w:hAnsi="Calibri Light" w:cs="SimSun"/>
      <w:color w:val="1F3763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DengXian Light" w:hAnsi="Calibri Light" w:cs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DengXian Light" w:hAnsi="Calibri Light" w:cs="SimSun"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 Light" w:eastAsia="DengXian Light" w:hAnsi="Calibri Light" w:cs="SimSun"/>
      <w:color w:val="2F5496"/>
      <w:sz w:val="24"/>
    </w:rPr>
  </w:style>
  <w:style w:type="paragraph" w:styleId="Bibliography">
    <w:name w:val="Bibliography"/>
    <w:basedOn w:val="Normal"/>
    <w:next w:val="Normal"/>
    <w:uiPriority w:val="37"/>
    <w:pPr>
      <w:spacing w:after="0" w:line="480" w:lineRule="auto"/>
      <w:ind w:left="0" w:firstLine="72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en-GB"/>
      <w14:ligatures w14:val="none"/>
    </w:rPr>
  </w:style>
  <w:style w:type="table" w:customStyle="1" w:styleId="ListTable7Colorful-Accent41">
    <w:name w:val="List Table 7 Colorful - Accent 41"/>
    <w:basedOn w:val="TableNormal"/>
    <w:uiPriority w:val="52"/>
    <w:pPr>
      <w:spacing w:after="0" w:line="240" w:lineRule="auto"/>
    </w:pPr>
    <w:rPr>
      <w:color w:val="BF8F00"/>
    </w:rPr>
    <w:tblPr>
      <w:tblStyleRowBandSize w:val="1"/>
      <w:tblStyleColBandSize w:val="1"/>
    </w:tblPr>
    <w:tblStylePr w:type="firstRow">
      <w:rPr>
        <w:rFonts w:ascii="Calibri Light" w:eastAsia="DengXian Light" w:hAnsi="Calibri Light" w:cs="SimSun"/>
        <w:i/>
        <w:iCs/>
        <w:sz w:val="26"/>
      </w:rPr>
      <w:tblPr/>
      <w:tcPr>
        <w:tcBorders>
          <w:bottom w:val="single" w:sz="4" w:space="0" w:color="FFC000"/>
        </w:tcBorders>
        <w:shd w:val="clear" w:color="auto" w:fill="FFFFFF"/>
      </w:tcPr>
    </w:tblStylePr>
    <w:tblStylePr w:type="lastRow">
      <w:rPr>
        <w:rFonts w:ascii="Calibri Light" w:eastAsia="DengXian Light" w:hAnsi="Calibri Light" w:cs="SimSun"/>
        <w:i/>
        <w:iCs/>
        <w:sz w:val="26"/>
      </w:rPr>
      <w:tblPr/>
      <w:tcPr>
        <w:tcBorders>
          <w:top w:val="single" w:sz="4" w:space="0" w:color="FFC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DengXian Light" w:hAnsi="Calibri Light" w:cs="SimSun"/>
        <w:i/>
        <w:iCs/>
        <w:sz w:val="26"/>
      </w:rPr>
      <w:tblPr/>
      <w:tcPr>
        <w:tcBorders>
          <w:right w:val="single" w:sz="4" w:space="0" w:color="FFC000"/>
        </w:tcBorders>
        <w:shd w:val="clear" w:color="auto" w:fill="FFFFFF"/>
      </w:tcPr>
    </w:tblStylePr>
    <w:tblStylePr w:type="lastCol">
      <w:rPr>
        <w:rFonts w:ascii="Calibri Light" w:eastAsia="DengXian Light" w:hAnsi="Calibri Light" w:cs="SimSun"/>
        <w:i/>
        <w:iCs/>
        <w:sz w:val="26"/>
      </w:rPr>
      <w:tblPr/>
      <w:tcPr>
        <w:tcBorders>
          <w:left w:val="single" w:sz="4" w:space="0" w:color="FFC000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pPr>
      <w:spacing w:after="0" w:line="240" w:lineRule="auto"/>
    </w:pPr>
    <w:rPr>
      <w:color w:val="BF8F00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bottom w:val="single" w:sz="4" w:space="0" w:color="FFD966"/>
        </w:tcBorders>
      </w:tcPr>
    </w:tblStylePr>
    <w:tblStylePr w:type="nwCell">
      <w:tblPr/>
      <w:tcPr>
        <w:tcBorders>
          <w:bottom w:val="single" w:sz="4" w:space="0" w:color="FFD966"/>
        </w:tcBorders>
      </w:tcPr>
    </w:tblStylePr>
    <w:tblStylePr w:type="seCell">
      <w:tblPr/>
      <w:tcPr>
        <w:tcBorders>
          <w:top w:val="single" w:sz="4" w:space="0" w:color="FFD966"/>
        </w:tcBorders>
      </w:tcPr>
    </w:tblStylePr>
    <w:tblStylePr w:type="swCell">
      <w:tblPr/>
      <w:tcPr>
        <w:tcBorders>
          <w:top w:val="single" w:sz="4" w:space="0" w:color="FFD966"/>
        </w:tcBorders>
      </w:tcPr>
    </w:tblStylePr>
  </w:style>
  <w:style w:type="table" w:styleId="TableGrid0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DengXian Light" w:hAnsi="Calibri Light" w:cs="SimSun"/>
      <w:color w:val="1F3763"/>
      <w:sz w:val="24"/>
      <w:szCs w:val="24"/>
    </w:rPr>
  </w:style>
  <w:style w:type="table" w:customStyle="1" w:styleId="PlainTable31">
    <w:name w:val="Plain Table 31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4-Accent51">
    <w:name w:val="Grid Table 4 - Accent 5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eastAsia="DengXian Light" w:hAnsi="Calibri Light" w:cs="SimSun"/>
      <w:i/>
      <w:iCs/>
      <w:color w:val="2F5496"/>
      <w:sz w:val="24"/>
    </w:r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HTMLPreformatted">
    <w:name w:val="HTML Preformatted"/>
    <w:basedOn w:val="Normal"/>
    <w:link w:val="HTMLPreformattedChar"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="Calibri" w:hAnsi="Consolas" w:cs="Calibri"/>
      <w:color w:val="000000"/>
      <w:sz w:val="20"/>
      <w:szCs w:val="20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ds-markdown-paragraph">
    <w:name w:val="ds-markdown-paragraph"/>
    <w:basedOn w:val="Normal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character" w:customStyle="1" w:styleId="d813de27">
    <w:name w:val="d813de27"/>
    <w:basedOn w:val="DefaultParagraphFont"/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token">
    <w:name w:val="token"/>
    <w:basedOn w:val="DefaultParagraphFont"/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table" w:styleId="PlainTable1">
    <w:name w:val="Plain Table 1"/>
    <w:basedOn w:val="TableNormal"/>
    <w:uiPriority w:val="41"/>
    <w:rsid w:val="00930020"/>
    <w:pPr>
      <w:spacing w:after="0" w:line="240" w:lineRule="auto"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9.jpeg"/><Relationship Id="rId1" Type="http://schemas.openxmlformats.org/officeDocument/2006/relationships/image" Target="media/image8.png"/><Relationship Id="rId4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DCDD8-75BF-4334-B06D-ABB2C2BE0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Recto</dc:creator>
  <cp:lastModifiedBy>Admin</cp:lastModifiedBy>
  <cp:revision>4</cp:revision>
  <cp:lastPrinted>2026-03-22T12:58:00Z</cp:lastPrinted>
  <dcterms:created xsi:type="dcterms:W3CDTF">2026-03-22T16:49:00Z</dcterms:created>
  <dcterms:modified xsi:type="dcterms:W3CDTF">2026-03-26T12:50:00Z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8c148e8d38823022b9ac5b090deb4577a3db73f132d022cd453a18cc34cf71d8</vt:lpwstr>
  </property>
  <property fmtid="{D5CDD505-2E9C-101B-9397-08002B2CF9AE}" pid="3" name="ICV">
    <vt:lpwstr>b632cade8a184141b4a42a324b484765</vt:lpwstr>
  </property>
</Properties>
</file>